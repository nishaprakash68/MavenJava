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3A7" w:rsidRPr="00A27174" w:rsidRDefault="006023EA" w:rsidP="00A27174">
      <w:pPr>
        <w:spacing w:before="53"/>
        <w:ind w:left="5032" w:right="4525"/>
        <w:rPr>
          <w:rFonts w:ascii="Georgia" w:eastAsia="Georgia" w:hAnsi="Georgia" w:cs="Georgia"/>
          <w:sz w:val="28"/>
          <w:szCs w:val="2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8" type="#_x0000_t75" style="position:absolute;left:0;text-align:left;margin-left:13.2pt;margin-top:9pt;width:575.7pt;height:95.65pt;z-index:-251677696;mso-position-horizontal-relative:page;mso-position-vertical-relative:page">
            <v:imagedata r:id="rId8" o:title=""/>
            <w10:wrap anchorx="page" anchory="page"/>
          </v:shape>
        </w:pict>
      </w:r>
      <w:r w:rsidR="00A27174" w:rsidRPr="00A27174">
        <w:rPr>
          <w:rFonts w:ascii="Georgia" w:eastAsia="Georgia" w:hAnsi="Georgia" w:cs="Georgia"/>
          <w:b/>
          <w:color w:val="FFFFFF"/>
          <w:sz w:val="28"/>
          <w:szCs w:val="28"/>
        </w:rPr>
        <w:t>Nisha Prakas</w:t>
      </w:r>
      <w:r w:rsidR="00A27174">
        <w:rPr>
          <w:rFonts w:ascii="Georgia" w:eastAsia="Georgia" w:hAnsi="Georgia" w:cs="Georgia"/>
          <w:b/>
          <w:color w:val="FFFFFF"/>
          <w:sz w:val="28"/>
          <w:szCs w:val="28"/>
        </w:rPr>
        <w:t>h</w:t>
      </w:r>
    </w:p>
    <w:p w:rsidR="00A27174" w:rsidRPr="00A27174" w:rsidRDefault="00A27174" w:rsidP="00A27174">
      <w:pPr>
        <w:spacing w:before="6"/>
        <w:ind w:left="5040" w:right="5451"/>
        <w:jc w:val="center"/>
        <w:rPr>
          <w:sz w:val="10"/>
          <w:szCs w:val="10"/>
        </w:rPr>
      </w:pPr>
      <w:r w:rsidRPr="00A27174">
        <w:rPr>
          <w:rFonts w:ascii="Georgia" w:eastAsia="Georgia" w:hAnsi="Georgia" w:cs="Georgia"/>
          <w:color w:val="FFFFFF"/>
          <w:w w:val="99"/>
          <w:sz w:val="16"/>
          <w:szCs w:val="16"/>
        </w:rPr>
        <w:t>Associate</w:t>
      </w:r>
      <w:r>
        <w:rPr>
          <w:rFonts w:ascii="Georgia" w:eastAsia="Georgia" w:hAnsi="Georgia" w:cs="Georgia"/>
          <w:color w:val="FFFFFF"/>
          <w:w w:val="99"/>
          <w:sz w:val="16"/>
          <w:szCs w:val="16"/>
        </w:rPr>
        <w:t xml:space="preserve"> Test Manager</w: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 </w:t>
      </w:r>
    </w:p>
    <w:p w:rsidR="00A27174" w:rsidRDefault="00A27174" w:rsidP="00A27174">
      <w:pPr>
        <w:pStyle w:val="Default"/>
        <w:rPr>
          <w:rFonts w:cs="Times New Roman"/>
          <w:color w:val="auto"/>
        </w:rPr>
      </w:pPr>
    </w:p>
    <w:p w:rsidR="00A27174" w:rsidRDefault="00A27174" w:rsidP="00A27174">
      <w:pPr>
        <w:pStyle w:val="Default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 </w:t>
      </w:r>
    </w:p>
    <w:p w:rsidR="00A27174" w:rsidRDefault="00A27174" w:rsidP="00A27174">
      <w:pPr>
        <w:pStyle w:val="Default"/>
        <w:tabs>
          <w:tab w:val="left" w:pos="2513"/>
        </w:tabs>
        <w:rPr>
          <w:rFonts w:cs="Times New Roman"/>
          <w:color w:val="auto"/>
        </w:rPr>
      </w:pPr>
      <w:r>
        <w:rPr>
          <w:rFonts w:cs="Times New Roman"/>
          <w:color w:val="auto"/>
        </w:rPr>
        <w:tab/>
      </w:r>
    </w:p>
    <w:p w:rsidR="008063A7" w:rsidRDefault="00A27174" w:rsidP="00A27174">
      <w:pPr>
        <w:ind w:left="1993" w:right="1566" w:hanging="1"/>
        <w:jc w:val="center"/>
      </w:pPr>
      <w:r>
        <w:rPr>
          <w:color w:val="374246"/>
          <w:sz w:val="16"/>
          <w:szCs w:val="16"/>
        </w:rPr>
        <w:t xml:space="preserve">Techno Functional , </w:t>
      </w:r>
      <w:r w:rsidRPr="004E1D84">
        <w:rPr>
          <w:b/>
          <w:color w:val="374246"/>
          <w:sz w:val="16"/>
          <w:szCs w:val="16"/>
        </w:rPr>
        <w:t>PMP</w:t>
      </w:r>
      <w:r>
        <w:rPr>
          <w:color w:val="374246"/>
          <w:sz w:val="16"/>
          <w:szCs w:val="16"/>
        </w:rPr>
        <w:t xml:space="preserve"> Certified IT professional  with chronicled success in conceiving &amp; implementing effective ideas/ strategies that can add value to organization through rich experience &amp; innovation excellence; notable success in spearheading all aspects of Software Testing Lifecycle, Test Architecture; targeting to express potentia</w:t>
      </w:r>
      <w:r w:rsidR="005C392A">
        <w:rPr>
          <w:color w:val="374246"/>
          <w:sz w:val="16"/>
          <w:szCs w:val="16"/>
        </w:rPr>
        <w:t xml:space="preserve">l in strategic assignments with </w:t>
      </w:r>
      <w:r>
        <w:rPr>
          <w:color w:val="374246"/>
          <w:sz w:val="16"/>
          <w:szCs w:val="16"/>
        </w:rPr>
        <w:t>an esteemed organization</w:t>
      </w:r>
    </w:p>
    <w:p w:rsidR="008063A7" w:rsidRDefault="008063A7">
      <w:pPr>
        <w:spacing w:before="5" w:line="220" w:lineRule="exact"/>
        <w:rPr>
          <w:sz w:val="22"/>
          <w:szCs w:val="22"/>
        </w:rPr>
      </w:pPr>
    </w:p>
    <w:p w:rsidR="008063A7" w:rsidRDefault="006023EA">
      <w:pPr>
        <w:spacing w:before="20"/>
        <w:ind w:left="1750"/>
        <w:rPr>
          <w:rFonts w:ascii="Calibri" w:eastAsia="Calibri" w:hAnsi="Calibri" w:cs="Calibri"/>
          <w:sz w:val="18"/>
          <w:szCs w:val="18"/>
        </w:rPr>
      </w:pPr>
      <w:r>
        <w:pict>
          <v:group id="_x0000_s1122" style="position:absolute;left:0;text-align:left;margin-left:12.7pt;margin-top:-7.2pt;width:586.5pt;height:24.8pt;z-index:-251688960;mso-position-horizontal-relative:page" coordorigin="254,-144" coordsize="11730,496">
            <v:shape id="_x0000_s1132" style="position:absolute;left:264;top:-134;width:11710;height:475" coordorigin="264,-134" coordsize="11710,475" path="m264,341r11710,l11974,-134r-11710,l264,341xe" fillcolor="#d9ebfa" stroked="f">
              <v:path arrowok="t"/>
            </v:shape>
            <v:shape id="_x0000_s1131" style="position:absolute;left:372;top:-134;width:11491;height:377" coordorigin="372,-134" coordsize="11491,377" path="m11863,243r,-377l372,-134r,377l11863,243xe" fillcolor="#d9ebfa" stroked="f">
              <v:path arrowok="t"/>
            </v:shape>
            <v:shape id="_x0000_s1130" style="position:absolute;left:372;top:243;width:11491;height:98" coordorigin="372,243" coordsize="11491,98" path="m372,341r11491,l11863,243,372,243r,98xe" fillcolor="#d9ebfa" stroked="f">
              <v:path arrowok="t"/>
            </v:shape>
            <v:shape id="_x0000_s1129" style="position:absolute;left:9406;top:-134;width:160;height:319" coordorigin="9406,-134" coordsize="160,319" path="m9406,-4r,153l9411,171r16,13l9425,120r,-214l9546,-94r,214l9441,120r39,64l9475,166r-9,-6l9466,143r9,-6l9496,137r10,6l9512,184r29,l9558,174r8,-21l9566,-123r-10,-11l9415,-134r-9,11l9406,-4xe" fillcolor="black" stroked="f">
              <v:path arrowok="t"/>
            </v:shape>
            <v:shape id="_x0000_s1128" style="position:absolute;left:9406;top:-134;width:160;height:319" coordorigin="9406,-134" coordsize="160,319" path="m9512,184r-6,-41l9506,160r-10,6l9475,166r5,18l9512,184xe" fillcolor="black" stroked="f">
              <v:path arrowok="t"/>
            </v:shape>
            <v:shape id="_x0000_s1127" style="position:absolute;left:9406;top:-134;width:160;height:319" coordorigin="9406,-134" coordsize="160,319" path="m9480,184r-39,-64l9425,120r2,64l9431,184r49,xe" fillcolor="black" stroked="f">
              <v:path arrowok="t"/>
            </v:shape>
            <v:shape id="_x0000_s1126" style="position:absolute;left:1342;top:-24;width:314;height:218" coordorigin="1342,-24" coordsize="314,218" path="m1394,194r251,l1652,190r-5,-4l1640,180r-14,-12l1606,150r-29,-25l1537,90r-1,1l1526,102r-29,29l1456,90r-4,4l1445,100r-13,12l1413,129r-29,26l1345,190r8,4l1394,194xe" fillcolor="black" stroked="f">
              <v:path arrowok="t"/>
            </v:shape>
            <v:shape id="_x0000_s1125" style="position:absolute;left:1342;top:-24;width:314;height:218" coordorigin="1342,-24" coordsize="314,218" path="m1655,44r,-61l1650,-19r-5,5l1635,-4r-17,17l1592,39r-36,37l1652,190r3,-3l1655,44xe" fillcolor="black" stroked="f">
              <v:path arrowok="t"/>
            </v:shape>
            <v:shape id="_x0000_s1124" style="position:absolute;left:1342;top:-24;width:314;height:218" coordorigin="1342,-24" coordsize="314,218" path="m1342,10r,177l1345,190,1442,76r-2,-2l1435,69,1425,59,1408,42,1382,16r-37,-36l1342,-13r,23xe" fillcolor="black" stroked="f">
              <v:path arrowok="t"/>
            </v:shape>
            <v:shape id="_x0000_s1123" style="position:absolute;left:1342;top:-24;width:314;height:218" coordorigin="1342,-24" coordsize="314,218" path="m1497,101r4,-3l1506,94r9,-7l1529,76r20,-16l1575,40r34,-27l1652,-20r-7,-4l1353,-24r-8,4l1497,101xe" fillcolor="black" stroked="f">
              <v:path arrowok="t"/>
            </v:shape>
            <w10:wrap anchorx="page"/>
          </v:group>
        </w:pict>
      </w:r>
      <w:r>
        <w:pict>
          <v:group id="_x0000_s1119" style="position:absolute;left:0;text-align:left;margin-left:174.15pt;margin-top:39.2pt;width:412.3pt;height:3.6pt;z-index:-251665408;mso-position-horizontal-relative:page" coordorigin="3483,784" coordsize="8246,72">
            <v:shape id="_x0000_s1121" style="position:absolute;left:4613;top:818;width:7107;height:0" coordorigin="4613,818" coordsize="7107,0" path="m4613,818r7106,e" filled="f" strokecolor="#252525" strokeweight=".96pt">
              <v:path arrowok="t"/>
            </v:shape>
            <v:shape id="_x0000_s1120" style="position:absolute;left:3518;top:820;width:1140;height:0" coordorigin="3518,820" coordsize="1140,0" path="m3518,820r1140,e" filled="f" strokecolor="#00afef" strokeweight="3.58pt">
              <v:path arrowok="t"/>
            </v:shape>
            <w10:wrap anchorx="page"/>
          </v:group>
        </w:pict>
      </w:r>
      <w:r w:rsidR="00A27174">
        <w:rPr>
          <w:rFonts w:ascii="Calibri" w:eastAsia="Calibri" w:hAnsi="Calibri" w:cs="Calibri"/>
          <w:sz w:val="18"/>
          <w:szCs w:val="18"/>
        </w:rPr>
        <w:t>nishaprakash68</w:t>
      </w:r>
      <w:r w:rsidR="006E1743">
        <w:rPr>
          <w:rFonts w:ascii="Calibri" w:eastAsia="Calibri" w:hAnsi="Calibri" w:cs="Calibri"/>
          <w:sz w:val="18"/>
          <w:szCs w:val="18"/>
        </w:rPr>
        <w:t>@gmail.com                                                                                                                                                          +91-</w:t>
      </w:r>
      <w:r w:rsidR="00A27174">
        <w:rPr>
          <w:rFonts w:ascii="Calibri" w:eastAsia="Calibri" w:hAnsi="Calibri" w:cs="Calibri"/>
          <w:sz w:val="18"/>
          <w:szCs w:val="18"/>
        </w:rPr>
        <w:t>9884737160</w:t>
      </w:r>
    </w:p>
    <w:p w:rsidR="008063A7" w:rsidRDefault="008063A7">
      <w:pPr>
        <w:spacing w:before="3" w:line="180" w:lineRule="exact"/>
        <w:rPr>
          <w:sz w:val="19"/>
          <w:szCs w:val="19"/>
        </w:rPr>
        <w:sectPr w:rsidR="008063A7">
          <w:footerReference w:type="default" r:id="rId9"/>
          <w:type w:val="continuous"/>
          <w:pgSz w:w="12240" w:h="15840"/>
          <w:pgMar w:top="260" w:right="0" w:bottom="280" w:left="0" w:header="720" w:footer="429" w:gutter="0"/>
          <w:cols w:space="720"/>
        </w:sectPr>
      </w:pPr>
    </w:p>
    <w:p w:rsidR="005C392A" w:rsidRDefault="005C392A">
      <w:pPr>
        <w:spacing w:before="33"/>
        <w:ind w:left="372"/>
        <w:rPr>
          <w:rFonts w:ascii="Calibri" w:eastAsia="Calibri" w:hAnsi="Calibri" w:cs="Calibri"/>
          <w:b/>
          <w:sz w:val="24"/>
          <w:szCs w:val="24"/>
        </w:rPr>
      </w:pPr>
    </w:p>
    <w:p w:rsidR="008063A7" w:rsidRDefault="006023EA">
      <w:pPr>
        <w:spacing w:before="33"/>
        <w:ind w:left="372"/>
        <w:rPr>
          <w:rFonts w:ascii="Calibri" w:eastAsia="Calibri" w:hAnsi="Calibri" w:cs="Calibri"/>
          <w:sz w:val="24"/>
          <w:szCs w:val="24"/>
        </w:rPr>
      </w:pPr>
      <w:r>
        <w:pict>
          <v:group id="_x0000_s1116" style="position:absolute;left:0;text-align:left;margin-left:16.8pt;margin-top:17.3pt;width:154.65pt;height:3.6pt;z-index:-251667456;mso-position-horizontal-relative:page" coordorigin="336,346" coordsize="3093,72">
            <v:shape id="_x0000_s1118" style="position:absolute;left:674;top:383;width:2746;height:0" coordorigin="674,383" coordsize="2746,0" path="m3420,383r-2746,e" filled="f" strokecolor="#252525" strokeweight=".96pt">
              <v:path arrowok="t"/>
            </v:shape>
            <v:shape id="_x0000_s1117" style="position:absolute;left:372;top:382;width:314;height:0" coordorigin="372,382" coordsize="314,0" path="m372,382r314,e" filled="f" strokecolor="#00afef" strokeweight="3.58pt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b/>
          <w:sz w:val="24"/>
          <w:szCs w:val="24"/>
        </w:rPr>
        <w:t>Core Competencies</w:t>
      </w:r>
    </w:p>
    <w:p w:rsidR="008063A7" w:rsidRDefault="008063A7">
      <w:pPr>
        <w:spacing w:before="7" w:line="200" w:lineRule="exact"/>
      </w:pPr>
    </w:p>
    <w:p w:rsidR="008063A7" w:rsidRDefault="006023EA">
      <w:pPr>
        <w:spacing w:line="275" w:lineRule="auto"/>
        <w:ind w:left="804" w:right="349"/>
        <w:jc w:val="center"/>
        <w:rPr>
          <w:rFonts w:ascii="Calibri" w:eastAsia="Calibri" w:hAnsi="Calibri" w:cs="Calibri"/>
          <w:sz w:val="18"/>
          <w:szCs w:val="18"/>
        </w:rPr>
      </w:pPr>
      <w:r>
        <w:pict>
          <v:shape id="_x0000_s1115" type="#_x0000_t75" style="position:absolute;left:0;text-align:left;margin-left:176.4pt;margin-top:4.3pt;width:5.05pt;height:5.05pt;z-index:-251685888;mso-position-horizontal-relative:page">
            <v:imagedata r:id="rId10" o:title=""/>
            <w10:wrap anchorx="page"/>
          </v:shape>
        </w:pict>
      </w:r>
      <w:r>
        <w:pict>
          <v:group id="_x0000_s1112" style="position:absolute;left:0;text-align:left;margin-left:35.7pt;margin-top:27.7pt;width:114pt;height:3.15pt;z-index:-251668480;mso-position-horizontal-relative:page" coordorigin="714,554" coordsize="2280,63">
            <v:shape id="_x0000_s1114" style="position:absolute;left:766;top:586;width:2176;height:0" coordorigin="766,586" coordsize="2176,0" path="m766,586r2176,e" filled="f" strokecolor="#159fac" strokeweight=".39372mm">
              <v:path arrowok="t"/>
            </v:shape>
            <v:shape id="_x0000_s1113" style="position:absolute;left:745;top:586;width:2217;height:0" coordorigin="745,586" coordsize="2217,0" path="m745,586r2218,e" filled="f" strokecolor="#1380d1" strokeweight="1.1134mm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sz w:val="18"/>
          <w:szCs w:val="18"/>
        </w:rPr>
        <w:t>Software Testing (Manual &amp; Automation) Lifecycle</w:t>
      </w:r>
    </w:p>
    <w:p w:rsidR="008063A7" w:rsidRDefault="008063A7">
      <w:pPr>
        <w:spacing w:before="7" w:line="140" w:lineRule="exact"/>
        <w:rPr>
          <w:sz w:val="14"/>
          <w:szCs w:val="14"/>
        </w:rPr>
      </w:pPr>
    </w:p>
    <w:p w:rsidR="008063A7" w:rsidRDefault="006023EA">
      <w:pPr>
        <w:ind w:left="772" w:right="320"/>
        <w:jc w:val="center"/>
        <w:rPr>
          <w:rFonts w:ascii="Calibri" w:eastAsia="Calibri" w:hAnsi="Calibri" w:cs="Calibri"/>
          <w:sz w:val="18"/>
          <w:szCs w:val="18"/>
        </w:rPr>
      </w:pPr>
      <w:r>
        <w:pict>
          <v:group id="_x0000_s1109" style="position:absolute;left:0;text-align:left;margin-left:35.6pt;margin-top:14.95pt;width:113.15pt;height:3.25pt;z-index:-251669504;mso-position-horizontal-relative:page" coordorigin="712,299" coordsize="2263,65">
            <v:shape id="_x0000_s1111" style="position:absolute;left:765;top:331;width:2157;height:0" coordorigin="765,331" coordsize="2157,0" path="m765,331r2157,e" filled="f" strokecolor="#d4cad6" strokeweight=".43356mm">
              <v:path arrowok="t"/>
            </v:shape>
            <v:shape id="_x0000_s1110" style="position:absolute;left:744;top:331;width:2198;height:0" coordorigin="744,331" coordsize="2198,0" path="m744,331r2198,e" filled="f" strokecolor="#b5dbf8" strokeweight="1.1532mm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sz w:val="18"/>
          <w:szCs w:val="18"/>
        </w:rPr>
        <w:t>Quality Assurance &amp; Control</w:t>
      </w:r>
    </w:p>
    <w:p w:rsidR="008063A7" w:rsidRDefault="008063A7">
      <w:pPr>
        <w:spacing w:before="4" w:line="160" w:lineRule="exact"/>
        <w:rPr>
          <w:sz w:val="17"/>
          <w:szCs w:val="17"/>
        </w:rPr>
      </w:pPr>
    </w:p>
    <w:p w:rsidR="008063A7" w:rsidRDefault="006E1743">
      <w:pPr>
        <w:ind w:left="417" w:right="-3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Testing Strategy Documentation/ Test</w:t>
      </w:r>
    </w:p>
    <w:p w:rsidR="008063A7" w:rsidRDefault="006023EA">
      <w:pPr>
        <w:spacing w:before="33"/>
        <w:ind w:left="876" w:right="424"/>
        <w:jc w:val="center"/>
        <w:rPr>
          <w:rFonts w:ascii="Calibri" w:eastAsia="Calibri" w:hAnsi="Calibri" w:cs="Calibri"/>
          <w:sz w:val="18"/>
          <w:szCs w:val="18"/>
        </w:rPr>
      </w:pPr>
      <w:r>
        <w:pict>
          <v:group id="_x0000_s1106" style="position:absolute;left:0;text-align:left;margin-left:35.7pt;margin-top:16.75pt;width:114pt;height:3.15pt;z-index:-251670528;mso-position-horizontal-relative:page" coordorigin="714,335" coordsize="2280,63">
            <v:shape id="_x0000_s1108" style="position:absolute;left:766;top:366;width:2176;height:0" coordorigin="766,366" coordsize="2176,0" path="m766,366r2176,e" filled="f" strokecolor="#159fac" strokeweight=".39372mm">
              <v:path arrowok="t"/>
            </v:shape>
            <v:shape id="_x0000_s1107" style="position:absolute;left:745;top:366;width:2217;height:0" coordorigin="745,366" coordsize="2217,0" path="m745,366r2218,e" filled="f" strokecolor="#1380d1" strokeweight="1.1134mm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sz w:val="18"/>
          <w:szCs w:val="18"/>
        </w:rPr>
        <w:t>Framework Development</w:t>
      </w:r>
    </w:p>
    <w:p w:rsidR="008063A7" w:rsidRDefault="008063A7">
      <w:pPr>
        <w:spacing w:before="4" w:line="160" w:lineRule="exact"/>
        <w:rPr>
          <w:sz w:val="17"/>
          <w:szCs w:val="17"/>
        </w:rPr>
      </w:pPr>
    </w:p>
    <w:p w:rsidR="008063A7" w:rsidRDefault="006E1743">
      <w:pPr>
        <w:ind w:left="650" w:right="196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Business Analysis (Requirement</w:t>
      </w:r>
    </w:p>
    <w:p w:rsidR="008063A7" w:rsidRDefault="006E1743">
      <w:pPr>
        <w:spacing w:before="32"/>
        <w:ind w:left="1020" w:right="568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Gathering &amp; Analysis)</w:t>
      </w:r>
    </w:p>
    <w:p w:rsidR="008063A7" w:rsidRDefault="006023EA">
      <w:pPr>
        <w:tabs>
          <w:tab w:val="left" w:pos="2800"/>
        </w:tabs>
        <w:spacing w:before="3" w:line="380" w:lineRule="atLeast"/>
        <w:ind w:left="598" w:right="148" w:firstLine="29"/>
        <w:jc w:val="center"/>
        <w:rPr>
          <w:rFonts w:ascii="Calibri" w:eastAsia="Calibri" w:hAnsi="Calibri" w:cs="Calibri"/>
          <w:sz w:val="18"/>
          <w:szCs w:val="18"/>
        </w:rPr>
      </w:pPr>
      <w:r>
        <w:pict>
          <v:shape id="_x0000_s1105" type="#_x0000_t75" style="position:absolute;left:0;text-align:left;margin-left:176.4pt;margin-top:36.8pt;width:5.05pt;height:5.05pt;z-index:-251683840;mso-position-horizontal-relative:page">
            <v:imagedata r:id="rId10" o:title=""/>
            <w10:wrap anchorx="page"/>
          </v:shape>
        </w:pict>
      </w:r>
      <w:r>
        <w:pict>
          <v:group id="_x0000_s1102" style="position:absolute;left:0;text-align:left;margin-left:35.7pt;margin-top:75.65pt;width:114pt;height:3.15pt;z-index:-251672576;mso-position-horizontal-relative:page" coordorigin="714,1513" coordsize="2280,63">
            <v:shape id="_x0000_s1104" style="position:absolute;left:766;top:1545;width:2176;height:0" coordorigin="766,1545" coordsize="2176,0" path="m766,1545r2176,e" filled="f" strokecolor="#159fac" strokeweight=".38375mm">
              <v:path arrowok="t"/>
            </v:shape>
            <v:shape id="_x0000_s1103" style="position:absolute;left:745;top:1545;width:2217;height:0" coordorigin="745,1545" coordsize="2217,0" path="m745,1545r2218,e" filled="f" strokecolor="#1380d1" strokeweight="1.1034mm">
              <v:path arrowok="t"/>
            </v:shape>
            <w10:wrap anchorx="page"/>
          </v:group>
        </w:pict>
      </w:r>
      <w:r>
        <w:pict>
          <v:group id="_x0000_s1099" style="position:absolute;left:0;text-align:left;margin-left:35.6pt;margin-top:4pt;width:113.15pt;height:3.25pt;z-index:-251671552;mso-position-horizontal-relative:page" coordorigin="712,80" coordsize="2263,65">
            <v:shape id="_x0000_s1101" style="position:absolute;left:765;top:113;width:2157;height:0" coordorigin="765,113" coordsize="2157,0" path="m765,113r2157,e" filled="f" strokecolor="#d4cad6" strokeweight=".43356mm">
              <v:path arrowok="t"/>
            </v:shape>
            <v:shape id="_x0000_s1100" style="position:absolute;left:744;top:113;width:2198;height:0" coordorigin="744,113" coordsize="2198,0" path="m744,113r2198,e" filled="f" strokecolor="#b5dbf8" strokeweight="1.1532mm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sz w:val="18"/>
          <w:szCs w:val="18"/>
          <w:u w:val="thick" w:color="159FAC"/>
        </w:rPr>
        <w:t xml:space="preserve">  Bug Lifecycle Management </w:t>
      </w:r>
      <w:r w:rsidR="006E1743">
        <w:rPr>
          <w:rFonts w:ascii="Calibri" w:eastAsia="Calibri" w:hAnsi="Calibri" w:cs="Calibri"/>
          <w:sz w:val="18"/>
          <w:szCs w:val="18"/>
          <w:u w:val="thick" w:color="159FAC"/>
        </w:rPr>
        <w:tab/>
      </w:r>
      <w:r w:rsidR="006E1743">
        <w:rPr>
          <w:rFonts w:ascii="Calibri" w:eastAsia="Calibri" w:hAnsi="Calibri" w:cs="Calibri"/>
          <w:sz w:val="18"/>
          <w:szCs w:val="18"/>
        </w:rPr>
        <w:t xml:space="preserve"> </w:t>
      </w:r>
      <w:r w:rsidR="006E1743">
        <w:rPr>
          <w:rFonts w:ascii="Calibri" w:eastAsia="Calibri" w:hAnsi="Calibri" w:cs="Calibri"/>
          <w:sz w:val="18"/>
          <w:szCs w:val="18"/>
          <w:u w:val="thick" w:color="D4CAD6"/>
        </w:rPr>
        <w:t>Cross-Functional Coordination</w:t>
      </w:r>
      <w:r w:rsidR="006E1743">
        <w:rPr>
          <w:rFonts w:ascii="Calibri" w:eastAsia="Calibri" w:hAnsi="Calibri" w:cs="Calibri"/>
          <w:sz w:val="18"/>
          <w:szCs w:val="18"/>
        </w:rPr>
        <w:t xml:space="preserve"> Client &amp; Stakeholder Relationship</w:t>
      </w:r>
    </w:p>
    <w:p w:rsidR="008063A7" w:rsidRDefault="006E1743">
      <w:pPr>
        <w:spacing w:before="32"/>
        <w:ind w:left="1316" w:right="865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Management</w:t>
      </w:r>
    </w:p>
    <w:p w:rsidR="008063A7" w:rsidRDefault="008063A7">
      <w:pPr>
        <w:spacing w:before="4" w:line="160" w:lineRule="exact"/>
        <w:rPr>
          <w:sz w:val="17"/>
          <w:szCs w:val="17"/>
        </w:rPr>
      </w:pPr>
    </w:p>
    <w:p w:rsidR="008063A7" w:rsidRDefault="006E1743">
      <w:pPr>
        <w:ind w:left="720" w:right="267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  <w:u w:val="thick" w:color="D4CAD6"/>
        </w:rPr>
        <w:t>Agile &amp; Scrum Methodologies</w:t>
      </w:r>
    </w:p>
    <w:p w:rsidR="008063A7" w:rsidRDefault="008063A7">
      <w:pPr>
        <w:spacing w:before="4" w:line="160" w:lineRule="exact"/>
        <w:rPr>
          <w:sz w:val="17"/>
          <w:szCs w:val="17"/>
        </w:rPr>
      </w:pPr>
    </w:p>
    <w:p w:rsidR="008063A7" w:rsidRDefault="006023EA">
      <w:pPr>
        <w:ind w:left="626" w:right="174"/>
        <w:jc w:val="center"/>
        <w:rPr>
          <w:rFonts w:ascii="Calibri" w:eastAsia="Calibri" w:hAnsi="Calibri" w:cs="Calibri"/>
          <w:sz w:val="18"/>
          <w:szCs w:val="18"/>
        </w:rPr>
      </w:pPr>
      <w:r>
        <w:pict>
          <v:group id="_x0000_s1096" style="position:absolute;left:0;text-align:left;margin-left:35.7pt;margin-top:14.95pt;width:114pt;height:3.15pt;z-index:-251673600;mso-position-horizontal-relative:page" coordorigin="714,299" coordsize="2280,63">
            <v:shape id="_x0000_s1098" style="position:absolute;left:766;top:331;width:2176;height:0" coordorigin="766,331" coordsize="2176,0" path="m766,331r2176,e" filled="f" strokecolor="#159fac" strokeweight=".39372mm">
              <v:path arrowok="t"/>
            </v:shape>
            <v:shape id="_x0000_s1097" style="position:absolute;left:745;top:331;width:2217;height:0" coordorigin="745,331" coordsize="2217,0" path="m745,331r2218,e" filled="f" strokecolor="#1380d1" strokeweight="1.1134mm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sz w:val="18"/>
          <w:szCs w:val="18"/>
        </w:rPr>
        <w:t>Software Development Lifecycle</w:t>
      </w:r>
    </w:p>
    <w:p w:rsidR="008063A7" w:rsidRDefault="008063A7">
      <w:pPr>
        <w:spacing w:before="1" w:line="160" w:lineRule="exact"/>
        <w:rPr>
          <w:sz w:val="17"/>
          <w:szCs w:val="17"/>
        </w:rPr>
      </w:pPr>
    </w:p>
    <w:p w:rsidR="008063A7" w:rsidRDefault="006E1743">
      <w:pPr>
        <w:ind w:left="687" w:right="231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Team Management &amp; Thought</w:t>
      </w:r>
    </w:p>
    <w:p w:rsidR="008063A7" w:rsidRDefault="006023EA">
      <w:pPr>
        <w:tabs>
          <w:tab w:val="left" w:pos="2860"/>
        </w:tabs>
        <w:spacing w:before="35" w:line="427" w:lineRule="auto"/>
        <w:ind w:left="706" w:right="256" w:firstLine="7"/>
        <w:jc w:val="center"/>
        <w:rPr>
          <w:rFonts w:ascii="Calibri" w:eastAsia="Calibri" w:hAnsi="Calibri" w:cs="Calibri"/>
          <w:sz w:val="18"/>
          <w:szCs w:val="18"/>
        </w:rPr>
      </w:pPr>
      <w:r>
        <w:pict>
          <v:shape id="_x0000_s1094" type="#_x0000_t75" style="position:absolute;left:0;text-align:left;margin-left:176.4pt;margin-top:41.7pt;width:5.05pt;height:5.05pt;z-index:-251680768;mso-position-horizontal-relative:page">
            <v:imagedata r:id="rId10" o:title=""/>
            <w10:wrap anchorx="page"/>
          </v:shape>
        </w:pict>
      </w:r>
      <w:r>
        <w:pict>
          <v:group id="_x0000_s1091" style="position:absolute;left:0;text-align:left;margin-left:35.7pt;margin-top:36.4pt;width:114pt;height:3.15pt;z-index:-251674624;mso-position-horizontal-relative:page" coordorigin="714,728" coordsize="2280,63">
            <v:shape id="_x0000_s1093" style="position:absolute;left:766;top:759;width:2176;height:0" coordorigin="766,759" coordsize="2176,0" path="m766,759r2176,e" filled="f" strokecolor="#159fac" strokeweight=".39372mm">
              <v:path arrowok="t"/>
            </v:shape>
            <v:shape id="_x0000_s1092" style="position:absolute;left:745;top:759;width:2217;height:0" coordorigin="745,759" coordsize="2217,0" path="m745,759r2218,e" filled="f" strokecolor="#1380d1" strokeweight="1.1134mm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sz w:val="18"/>
          <w:szCs w:val="18"/>
          <w:u w:val="thick" w:color="D4CAD6"/>
        </w:rPr>
        <w:t xml:space="preserve">                 Leadership </w:t>
      </w:r>
      <w:r w:rsidR="006E1743">
        <w:rPr>
          <w:rFonts w:ascii="Calibri" w:eastAsia="Calibri" w:hAnsi="Calibri" w:cs="Calibri"/>
          <w:sz w:val="18"/>
          <w:szCs w:val="18"/>
          <w:u w:val="thick" w:color="D4CAD6"/>
        </w:rPr>
        <w:tab/>
      </w:r>
      <w:r w:rsidR="006E1743">
        <w:rPr>
          <w:rFonts w:ascii="Calibri" w:eastAsia="Calibri" w:hAnsi="Calibri" w:cs="Calibri"/>
          <w:sz w:val="18"/>
          <w:szCs w:val="18"/>
        </w:rPr>
        <w:t xml:space="preserve"> Strategic Planning &amp; Execution</w:t>
      </w:r>
    </w:p>
    <w:p w:rsidR="008063A7" w:rsidRDefault="008063A7">
      <w:pPr>
        <w:spacing w:line="200" w:lineRule="exact"/>
      </w:pPr>
    </w:p>
    <w:p w:rsidR="008063A7" w:rsidRDefault="008063A7">
      <w:pPr>
        <w:spacing w:before="14" w:line="220" w:lineRule="exact"/>
        <w:rPr>
          <w:sz w:val="22"/>
          <w:szCs w:val="22"/>
        </w:rPr>
      </w:pPr>
    </w:p>
    <w:p w:rsidR="008063A7" w:rsidRDefault="006023EA">
      <w:pPr>
        <w:ind w:left="372"/>
        <w:rPr>
          <w:rFonts w:ascii="Calibri" w:eastAsia="Calibri" w:hAnsi="Calibri" w:cs="Calibri"/>
          <w:sz w:val="24"/>
          <w:szCs w:val="24"/>
        </w:rPr>
      </w:pPr>
      <w:r>
        <w:pict>
          <v:group id="_x0000_s1088" style="position:absolute;left:0;text-align:left;margin-left:16.8pt;margin-top:15.6pt;width:154.65pt;height:3.6pt;z-index:-251675648;mso-position-horizontal-relative:page" coordorigin="336,312" coordsize="3093,72">
            <v:shape id="_x0000_s1090" style="position:absolute;left:674;top:349;width:2746;height:0" coordorigin="674,349" coordsize="2746,0" path="m3420,349r-2746,e" filled="f" strokecolor="#252525" strokeweight=".96pt">
              <v:path arrowok="t"/>
            </v:shape>
            <v:shape id="_x0000_s1089" style="position:absolute;left:372;top:348;width:314;height:0" coordorigin="372,348" coordsize="314,0" path="m372,348r314,e" filled="f" strokecolor="#00afef" strokeweight="3.58pt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b/>
          <w:sz w:val="24"/>
          <w:szCs w:val="24"/>
        </w:rPr>
        <w:t>Education</w:t>
      </w:r>
    </w:p>
    <w:p w:rsidR="008063A7" w:rsidRDefault="008063A7">
      <w:pPr>
        <w:spacing w:before="7" w:line="200" w:lineRule="exact"/>
      </w:pPr>
    </w:p>
    <w:p w:rsidR="008063A7" w:rsidRDefault="006023EA" w:rsidP="00290E4D">
      <w:pPr>
        <w:ind w:left="732" w:right="-46"/>
        <w:rPr>
          <w:rFonts w:ascii="Calibri" w:eastAsia="Calibri" w:hAnsi="Calibri" w:cs="Calibri"/>
          <w:sz w:val="18"/>
          <w:szCs w:val="18"/>
        </w:rPr>
      </w:pPr>
      <w:r>
        <w:pict>
          <v:shape id="_x0000_s1087" type="#_x0000_t75" style="position:absolute;left:0;text-align:left;margin-left:18.6pt;margin-top:3.65pt;width:5.05pt;height:5.05pt;z-index:-251687936;mso-position-horizontal-relative:page">
            <v:imagedata r:id="rId10" o:title=""/>
            <w10:wrap anchorx="page"/>
          </v:shape>
        </w:pict>
      </w:r>
      <w:r>
        <w:pict>
          <v:shape id="_x0000_s1086" type="#_x0000_t75" style="position:absolute;left:0;text-align:left;margin-left:176.4pt;margin-top:8.35pt;width:5.05pt;height:5pt;z-index:-251679744;mso-position-horizontal-relative:page">
            <v:imagedata r:id="rId10" o:title=""/>
            <w10:wrap anchorx="page"/>
          </v:shape>
        </w:pict>
      </w:r>
      <w:proofErr w:type="gramStart"/>
      <w:r w:rsidR="00290E4D">
        <w:rPr>
          <w:rFonts w:ascii="Calibri" w:eastAsia="Calibri" w:hAnsi="Calibri" w:cs="Calibri"/>
          <w:b/>
          <w:sz w:val="18"/>
          <w:szCs w:val="18"/>
        </w:rPr>
        <w:t>B.E(</w:t>
      </w:r>
      <w:proofErr w:type="gramEnd"/>
      <w:r w:rsidR="00290E4D">
        <w:rPr>
          <w:rFonts w:ascii="Calibri" w:eastAsia="Calibri" w:hAnsi="Calibri" w:cs="Calibri"/>
          <w:b/>
          <w:sz w:val="18"/>
          <w:szCs w:val="18"/>
        </w:rPr>
        <w:t xml:space="preserve"> E&amp;TC)</w: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="006E1743">
        <w:rPr>
          <w:rFonts w:ascii="Calibri" w:eastAsia="Calibri" w:hAnsi="Calibri" w:cs="Calibri"/>
          <w:sz w:val="18"/>
          <w:szCs w:val="18"/>
        </w:rPr>
        <w:t xml:space="preserve">from </w:t>
      </w:r>
      <w:r w:rsidR="00290E4D">
        <w:rPr>
          <w:rFonts w:ascii="Calibri" w:eastAsia="Calibri" w:hAnsi="Calibri" w:cs="Calibri"/>
          <w:sz w:val="18"/>
          <w:szCs w:val="18"/>
        </w:rPr>
        <w:t xml:space="preserve">G.H </w:t>
      </w:r>
      <w:proofErr w:type="spellStart"/>
      <w:r w:rsidR="00290E4D">
        <w:rPr>
          <w:rFonts w:ascii="Calibri" w:eastAsia="Calibri" w:hAnsi="Calibri" w:cs="Calibri"/>
          <w:sz w:val="18"/>
          <w:szCs w:val="18"/>
        </w:rPr>
        <w:t>Raisoni</w:t>
      </w:r>
      <w:proofErr w:type="spellEnd"/>
      <w:r w:rsidR="00290E4D">
        <w:rPr>
          <w:rFonts w:ascii="Calibri" w:eastAsia="Calibri" w:hAnsi="Calibri" w:cs="Calibri"/>
          <w:sz w:val="18"/>
          <w:szCs w:val="18"/>
        </w:rPr>
        <w:t>-Pune university in 2012</w:t>
      </w:r>
    </w:p>
    <w:p w:rsidR="005C392A" w:rsidRDefault="006E1743">
      <w:pPr>
        <w:spacing w:before="7"/>
      </w:pPr>
      <w:r>
        <w:br w:type="column"/>
      </w:r>
    </w:p>
    <w:p w:rsidR="008063A7" w:rsidRDefault="006E1743">
      <w:pPr>
        <w:spacing w:before="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Profile Summary</w:t>
      </w:r>
    </w:p>
    <w:p w:rsidR="008063A7" w:rsidRDefault="008063A7">
      <w:pPr>
        <w:spacing w:before="5" w:line="240" w:lineRule="exact"/>
        <w:rPr>
          <w:sz w:val="24"/>
          <w:szCs w:val="24"/>
        </w:rPr>
      </w:pPr>
    </w:p>
    <w:p w:rsidR="008063A7" w:rsidRDefault="006E1743">
      <w:pPr>
        <w:ind w:left="361" w:right="337"/>
        <w:jc w:val="both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Performance driven professional with an analytical bent of mind offering a proven history of success by supervising, planning &amp; managing multifaceted projects &amp; complex dependencies</w:t>
      </w:r>
      <w:r>
        <w:rPr>
          <w:rFonts w:ascii="Calibri" w:eastAsia="Calibri" w:hAnsi="Calibri" w:cs="Calibri"/>
          <w:b/>
          <w:sz w:val="18"/>
          <w:szCs w:val="18"/>
        </w:rPr>
        <w:t xml:space="preserve">; </w:t>
      </w:r>
      <w:r>
        <w:rPr>
          <w:rFonts w:ascii="Calibri" w:eastAsia="Calibri" w:hAnsi="Calibri" w:cs="Calibri"/>
          <w:sz w:val="18"/>
          <w:szCs w:val="18"/>
        </w:rPr>
        <w:t xml:space="preserve">chronicled success with </w:t>
      </w:r>
      <w:r w:rsidR="00A27174">
        <w:rPr>
          <w:rFonts w:ascii="Calibri" w:eastAsia="Calibri" w:hAnsi="Calibri" w:cs="Calibri"/>
          <w:b/>
          <w:sz w:val="18"/>
          <w:szCs w:val="18"/>
        </w:rPr>
        <w:t xml:space="preserve">over </w:t>
      </w:r>
      <w:r w:rsidR="004E1D84">
        <w:rPr>
          <w:rFonts w:ascii="Calibri" w:eastAsia="Calibri" w:hAnsi="Calibri" w:cs="Calibri"/>
          <w:b/>
          <w:sz w:val="18"/>
          <w:szCs w:val="18"/>
        </w:rPr>
        <w:t>10</w:t>
      </w:r>
      <w:r>
        <w:rPr>
          <w:rFonts w:ascii="Calibri" w:eastAsia="Calibri" w:hAnsi="Calibri" w:cs="Calibri"/>
          <w:b/>
          <w:sz w:val="18"/>
          <w:szCs w:val="18"/>
        </w:rPr>
        <w:t xml:space="preserve"> years </w:t>
      </w:r>
      <w:r>
        <w:rPr>
          <w:rFonts w:ascii="Calibri" w:eastAsia="Calibri" w:hAnsi="Calibri" w:cs="Calibri"/>
          <w:sz w:val="18"/>
          <w:szCs w:val="18"/>
        </w:rPr>
        <w:t xml:space="preserve">of extensive  experience  in  </w:t>
      </w:r>
      <w:r>
        <w:rPr>
          <w:rFonts w:ascii="Calibri" w:eastAsia="Calibri" w:hAnsi="Calibri" w:cs="Calibri"/>
          <w:b/>
          <w:sz w:val="18"/>
          <w:szCs w:val="18"/>
        </w:rPr>
        <w:t xml:space="preserve">Software  Testing  and  Quality  Management  </w:t>
      </w:r>
      <w:r>
        <w:rPr>
          <w:rFonts w:ascii="Calibri" w:eastAsia="Calibri" w:hAnsi="Calibri" w:cs="Calibri"/>
          <w:sz w:val="18"/>
          <w:szCs w:val="18"/>
        </w:rPr>
        <w:t xml:space="preserve">across  </w:t>
      </w:r>
      <w:r>
        <w:rPr>
          <w:rFonts w:ascii="Calibri" w:eastAsia="Calibri" w:hAnsi="Calibri" w:cs="Calibri"/>
          <w:b/>
          <w:sz w:val="18"/>
          <w:szCs w:val="18"/>
        </w:rPr>
        <w:t xml:space="preserve">Payments,  Banking,  Financial Services, </w:t>
      </w:r>
      <w:r w:rsidR="00176F72">
        <w:rPr>
          <w:rFonts w:ascii="Calibri" w:eastAsia="Calibri" w:hAnsi="Calibri" w:cs="Calibri"/>
          <w:b/>
          <w:sz w:val="18"/>
          <w:szCs w:val="18"/>
        </w:rPr>
        <w:t>Wealth Domains( TWA, MF, equities)</w:t>
      </w:r>
      <w:r w:rsidR="005C392A">
        <w:rPr>
          <w:rFonts w:ascii="Calibri" w:eastAsia="Calibri" w:hAnsi="Calibri" w:cs="Calibri"/>
          <w:b/>
          <w:sz w:val="18"/>
          <w:szCs w:val="18"/>
        </w:rPr>
        <w:t xml:space="preserve"> ,</w:t>
      </w:r>
      <w:r w:rsidR="00290E4D">
        <w:rPr>
          <w:rFonts w:ascii="Calibri" w:eastAsia="Calibri" w:hAnsi="Calibri" w:cs="Calibri"/>
          <w:b/>
          <w:sz w:val="18"/>
          <w:szCs w:val="18"/>
        </w:rPr>
        <w:t xml:space="preserve"> Servicing( SAO(Single account opening), </w:t>
      </w:r>
      <w:proofErr w:type="spellStart"/>
      <w:r w:rsidR="00290E4D">
        <w:rPr>
          <w:rFonts w:ascii="Calibri" w:eastAsia="Calibri" w:hAnsi="Calibri" w:cs="Calibri"/>
          <w:b/>
          <w:sz w:val="18"/>
          <w:szCs w:val="18"/>
        </w:rPr>
        <w:t>Profile,CRM</w:t>
      </w:r>
      <w:proofErr w:type="spellEnd"/>
      <w:r w:rsidR="00290E4D">
        <w:rPr>
          <w:rFonts w:ascii="Calibri" w:eastAsia="Calibri" w:hAnsi="Calibri" w:cs="Calibri"/>
          <w:b/>
          <w:sz w:val="18"/>
          <w:szCs w:val="18"/>
        </w:rPr>
        <w:t>, Cops)</w:t>
      </w:r>
      <w:r w:rsidR="000A06DE">
        <w:rPr>
          <w:rFonts w:ascii="Calibri" w:eastAsia="Calibri" w:hAnsi="Calibri" w:cs="Calibri"/>
          <w:b/>
          <w:sz w:val="18"/>
          <w:szCs w:val="18"/>
        </w:rPr>
        <w:t xml:space="preserve"> and e-commerce</w:t>
      </w:r>
      <w:r w:rsidR="004E1D84">
        <w:rPr>
          <w:rFonts w:ascii="Calibri" w:eastAsia="Calibri" w:hAnsi="Calibri" w:cs="Calibri"/>
          <w:b/>
          <w:sz w:val="18"/>
          <w:szCs w:val="18"/>
        </w:rPr>
        <w:t xml:space="preserve"> and </w:t>
      </w:r>
      <w:r w:rsidR="004E1D84" w:rsidRPr="004E1D84">
        <w:rPr>
          <w:rFonts w:ascii="Calibri" w:eastAsia="Calibri" w:hAnsi="Calibri" w:cs="Calibri"/>
          <w:sz w:val="18"/>
          <w:szCs w:val="18"/>
        </w:rPr>
        <w:t xml:space="preserve">banking Platform like </w:t>
      </w:r>
      <w:r w:rsidR="004E1D84" w:rsidRPr="004E1D84">
        <w:rPr>
          <w:rFonts w:ascii="Calibri" w:eastAsia="Calibri" w:hAnsi="Calibri" w:cs="Calibri"/>
          <w:b/>
          <w:sz w:val="18"/>
          <w:szCs w:val="18"/>
        </w:rPr>
        <w:t>Eclipse</w:t>
      </w:r>
      <w:r w:rsidR="004E1D84" w:rsidRPr="004E1D84">
        <w:rPr>
          <w:rFonts w:ascii="Calibri" w:eastAsia="Calibri" w:hAnsi="Calibri" w:cs="Calibri"/>
          <w:sz w:val="18"/>
          <w:szCs w:val="18"/>
        </w:rPr>
        <w:t xml:space="preserve"> and </w:t>
      </w:r>
      <w:proofErr w:type="spellStart"/>
      <w:r w:rsidR="004E1D84" w:rsidRPr="004E1D84">
        <w:rPr>
          <w:rFonts w:ascii="Calibri" w:eastAsia="Calibri" w:hAnsi="Calibri" w:cs="Calibri"/>
          <w:b/>
          <w:sz w:val="18"/>
          <w:szCs w:val="18"/>
        </w:rPr>
        <w:t>Finacle</w:t>
      </w:r>
      <w:proofErr w:type="spellEnd"/>
    </w:p>
    <w:p w:rsidR="000A06DE" w:rsidRDefault="000A06DE" w:rsidP="000A06DE">
      <w:pPr>
        <w:spacing w:before="20" w:line="200" w:lineRule="exact"/>
        <w:ind w:right="341"/>
        <w:rPr>
          <w:rFonts w:ascii="Calibri" w:eastAsia="Calibri" w:hAnsi="Calibri" w:cs="Calibri"/>
          <w:sz w:val="18"/>
          <w:szCs w:val="1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02272" behindDoc="1" locked="0" layoutInCell="1" allowOverlap="1" wp14:anchorId="475073AC" wp14:editId="7472745C">
            <wp:simplePos x="0" y="0"/>
            <wp:positionH relativeFrom="page">
              <wp:posOffset>2240280</wp:posOffset>
            </wp:positionH>
            <wp:positionV relativeFrom="paragraph">
              <wp:posOffset>58420</wp:posOffset>
            </wp:positionV>
            <wp:extent cx="64135" cy="641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6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sz w:val="18"/>
          <w:szCs w:val="18"/>
        </w:rPr>
        <w:t xml:space="preserve">        Clients Handled: </w:t>
      </w:r>
      <w:proofErr w:type="gramStart"/>
      <w:r w:rsidRPr="000A06DE">
        <w:rPr>
          <w:rFonts w:ascii="Calibri" w:eastAsia="Calibri" w:hAnsi="Calibri" w:cs="Calibri"/>
          <w:sz w:val="18"/>
          <w:szCs w:val="18"/>
        </w:rPr>
        <w:t>Citibank(</w:t>
      </w:r>
      <w:proofErr w:type="gramEnd"/>
      <w:r w:rsidRPr="000A06DE">
        <w:rPr>
          <w:rFonts w:ascii="Calibri" w:eastAsia="Calibri" w:hAnsi="Calibri" w:cs="Calibri"/>
          <w:sz w:val="18"/>
          <w:szCs w:val="18"/>
        </w:rPr>
        <w:t xml:space="preserve">APAC &amp; EMEA), CAS, </w:t>
      </w:r>
      <w:proofErr w:type="spellStart"/>
      <w:r w:rsidRPr="000A06DE">
        <w:rPr>
          <w:rFonts w:ascii="Calibri" w:eastAsia="Calibri" w:hAnsi="Calibri" w:cs="Calibri"/>
          <w:sz w:val="18"/>
          <w:szCs w:val="18"/>
        </w:rPr>
        <w:t>Nexgen</w:t>
      </w:r>
      <w:proofErr w:type="spellEnd"/>
      <w:r w:rsidR="004E1D84">
        <w:rPr>
          <w:rFonts w:ascii="Calibri" w:eastAsia="Calibri" w:hAnsi="Calibri" w:cs="Calibri"/>
          <w:sz w:val="18"/>
          <w:szCs w:val="18"/>
        </w:rPr>
        <w:t>, Arab National Bank</w:t>
      </w:r>
    </w:p>
    <w:p w:rsidR="005C392A" w:rsidRPr="005C392A" w:rsidRDefault="005C392A" w:rsidP="005C392A">
      <w:pPr>
        <w:spacing w:before="20" w:line="200" w:lineRule="exact"/>
        <w:ind w:left="330" w:right="341"/>
        <w:rPr>
          <w:rFonts w:ascii="Calibri" w:eastAsia="Calibri" w:hAnsi="Calibri" w:cs="Calibri"/>
          <w:sz w:val="18"/>
          <w:szCs w:val="1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04320" behindDoc="1" locked="0" layoutInCell="1" allowOverlap="1" wp14:anchorId="7E6F9F7F" wp14:editId="1B46C50C">
            <wp:simplePos x="0" y="0"/>
            <wp:positionH relativeFrom="page">
              <wp:posOffset>2240280</wp:posOffset>
            </wp:positionH>
            <wp:positionV relativeFrom="paragraph">
              <wp:posOffset>58420</wp:posOffset>
            </wp:positionV>
            <wp:extent cx="64135" cy="641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6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392A">
        <w:rPr>
          <w:rFonts w:ascii="Calibri" w:eastAsia="Calibri" w:hAnsi="Calibri" w:cs="Calibri"/>
          <w:sz w:val="18"/>
          <w:szCs w:val="18"/>
        </w:rPr>
        <w:t xml:space="preserve">Resourceful  in  Software  Test  Lifecycle  including  Test  Strategy  Definition,  Test  Plan  Creation,  Test  </w:t>
      </w:r>
      <w:r>
        <w:rPr>
          <w:rFonts w:ascii="Calibri" w:eastAsia="Calibri" w:hAnsi="Calibri" w:cs="Calibri"/>
          <w:sz w:val="18"/>
          <w:szCs w:val="18"/>
        </w:rPr>
        <w:t xml:space="preserve">   </w:t>
      </w:r>
      <w:r w:rsidRPr="005C392A">
        <w:rPr>
          <w:rFonts w:ascii="Calibri" w:eastAsia="Calibri" w:hAnsi="Calibri" w:cs="Calibri"/>
          <w:sz w:val="18"/>
          <w:szCs w:val="18"/>
        </w:rPr>
        <w:t>Design,  Test Estimation, Test Execution, Test Data Creation &amp; Validation, Creating Test Environment (using VMware), Data Analysis, Review  and  Defect  Reporting;  technical  expertise  in  reviewing  feature  requirements,  user  cases,  test  design, integration, performance, functional, stability.</w:t>
      </w:r>
    </w:p>
    <w:p w:rsidR="000A06DE" w:rsidRDefault="000A06DE">
      <w:pPr>
        <w:ind w:left="361" w:right="338"/>
        <w:jc w:val="both"/>
        <w:rPr>
          <w:rFonts w:ascii="Calibri" w:eastAsia="Calibri" w:hAnsi="Calibri" w:cs="Calibri"/>
          <w:sz w:val="18"/>
          <w:szCs w:val="18"/>
        </w:rPr>
      </w:pPr>
    </w:p>
    <w:p w:rsidR="008063A7" w:rsidRDefault="006E1743">
      <w:pPr>
        <w:ind w:left="361" w:right="338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Proficient in establishing &amp; enforcing </w:t>
      </w:r>
      <w:r>
        <w:rPr>
          <w:rFonts w:ascii="Calibri" w:eastAsia="Calibri" w:hAnsi="Calibri" w:cs="Calibri"/>
          <w:b/>
          <w:sz w:val="18"/>
          <w:szCs w:val="18"/>
        </w:rPr>
        <w:t xml:space="preserve">standard test processes and deliverables </w:t>
      </w:r>
      <w:r>
        <w:rPr>
          <w:rFonts w:ascii="Calibri" w:eastAsia="Calibri" w:hAnsi="Calibri" w:cs="Calibri"/>
          <w:sz w:val="18"/>
          <w:szCs w:val="18"/>
        </w:rPr>
        <w:t>(including defect management &amp; quality metric reporting) within the specific process to streamline testing and support encompassing:</w:t>
      </w:r>
    </w:p>
    <w:p w:rsidR="00176F72" w:rsidRPr="00176F72" w:rsidRDefault="006023EA" w:rsidP="00176F72">
      <w:pPr>
        <w:pStyle w:val="ListParagraph"/>
        <w:numPr>
          <w:ilvl w:val="0"/>
          <w:numId w:val="2"/>
        </w:numPr>
        <w:spacing w:line="200" w:lineRule="exact"/>
        <w:ind w:right="3695"/>
        <w:jc w:val="both"/>
        <w:rPr>
          <w:rFonts w:ascii="Calibri" w:eastAsia="Calibri" w:hAnsi="Calibri" w:cs="Calibri"/>
          <w:sz w:val="18"/>
          <w:szCs w:val="18"/>
        </w:rPr>
      </w:pPr>
      <w:r>
        <w:pict>
          <v:shape id="_x0000_s1084" type="#_x0000_t75" style="position:absolute;left:0;text-align:left;margin-left:176.4pt;margin-top:-18.45pt;width:5.05pt;height:5.05pt;z-index:-251684864;mso-position-horizontal-relative:page">
            <v:imagedata r:id="rId10" o:title=""/>
            <w10:wrap anchorx="page"/>
          </v:shape>
        </w:pict>
      </w:r>
      <w:r w:rsidR="00176F72" w:rsidRPr="00176F72">
        <w:rPr>
          <w:rFonts w:ascii="Calibri" w:eastAsia="Calibri" w:hAnsi="Calibri" w:cs="Calibri"/>
          <w:b/>
          <w:sz w:val="18"/>
          <w:szCs w:val="18"/>
        </w:rPr>
        <w:t>Agile</w:t>
      </w:r>
      <w:r w:rsidR="00176F72">
        <w:rPr>
          <w:rFonts w:ascii="Calibri" w:eastAsia="Calibri" w:hAnsi="Calibri" w:cs="Calibri"/>
          <w:b/>
          <w:sz w:val="18"/>
          <w:szCs w:val="18"/>
        </w:rPr>
        <w:t xml:space="preserve"> testing Practices</w:t>
      </w:r>
    </w:p>
    <w:p w:rsidR="008063A7" w:rsidRPr="00176F72" w:rsidRDefault="006E1743" w:rsidP="00176F72">
      <w:pPr>
        <w:pStyle w:val="ListParagraph"/>
        <w:numPr>
          <w:ilvl w:val="0"/>
          <w:numId w:val="2"/>
        </w:numPr>
        <w:spacing w:line="200" w:lineRule="exact"/>
        <w:ind w:right="3695"/>
        <w:jc w:val="both"/>
        <w:rPr>
          <w:rFonts w:ascii="Calibri" w:eastAsia="Calibri" w:hAnsi="Calibri" w:cs="Calibri"/>
          <w:sz w:val="18"/>
          <w:szCs w:val="18"/>
        </w:rPr>
      </w:pPr>
      <w:r w:rsidRPr="00176F72">
        <w:rPr>
          <w:rFonts w:ascii="Calibri" w:eastAsia="Calibri" w:hAnsi="Calibri" w:cs="Calibri"/>
          <w:b/>
          <w:sz w:val="18"/>
          <w:szCs w:val="18"/>
        </w:rPr>
        <w:t xml:space="preserve">Automation </w:t>
      </w:r>
      <w:r w:rsidRPr="00176F72">
        <w:rPr>
          <w:rFonts w:ascii="Calibri" w:eastAsia="Calibri" w:hAnsi="Calibri" w:cs="Calibri"/>
          <w:sz w:val="18"/>
          <w:szCs w:val="18"/>
        </w:rPr>
        <w:t xml:space="preserve">(Selenium Web Driver, Cucumber BDD </w:t>
      </w:r>
      <w:r w:rsidR="004E1D84">
        <w:rPr>
          <w:rFonts w:ascii="Calibri" w:eastAsia="Calibri" w:hAnsi="Calibri" w:cs="Calibri"/>
          <w:sz w:val="18"/>
          <w:szCs w:val="18"/>
        </w:rPr>
        <w:t xml:space="preserve">, </w:t>
      </w:r>
      <w:r w:rsidRPr="00176F72">
        <w:rPr>
          <w:rFonts w:ascii="Calibri" w:eastAsia="Calibri" w:hAnsi="Calibri" w:cs="Calibri"/>
          <w:sz w:val="18"/>
          <w:szCs w:val="18"/>
        </w:rPr>
        <w:t>Framework</w:t>
      </w:r>
      <w:r w:rsidR="004E1D84">
        <w:rPr>
          <w:rFonts w:ascii="Calibri" w:eastAsia="Calibri" w:hAnsi="Calibri" w:cs="Calibri"/>
          <w:sz w:val="18"/>
          <w:szCs w:val="18"/>
        </w:rPr>
        <w:t>,API</w:t>
      </w:r>
      <w:bookmarkStart w:id="0" w:name="_GoBack"/>
      <w:bookmarkEnd w:id="0"/>
      <w:r w:rsidRPr="00176F72">
        <w:rPr>
          <w:rFonts w:ascii="Calibri" w:eastAsia="Calibri" w:hAnsi="Calibri" w:cs="Calibri"/>
          <w:sz w:val="18"/>
          <w:szCs w:val="18"/>
        </w:rPr>
        <w:t>)</w:t>
      </w:r>
    </w:p>
    <w:p w:rsidR="008063A7" w:rsidRPr="005C392A" w:rsidRDefault="006E1743" w:rsidP="005C392A">
      <w:pPr>
        <w:pStyle w:val="ListParagraph"/>
        <w:numPr>
          <w:ilvl w:val="0"/>
          <w:numId w:val="2"/>
        </w:numPr>
        <w:tabs>
          <w:tab w:val="left" w:pos="640"/>
        </w:tabs>
        <w:spacing w:before="1" w:line="235" w:lineRule="auto"/>
        <w:ind w:right="337"/>
        <w:rPr>
          <w:rFonts w:ascii="Calibri" w:eastAsia="Calibri" w:hAnsi="Calibri" w:cs="Calibri"/>
          <w:sz w:val="18"/>
          <w:szCs w:val="18"/>
        </w:rPr>
      </w:pPr>
      <w:r w:rsidRPr="00176F72">
        <w:rPr>
          <w:rFonts w:ascii="Calibri" w:eastAsia="Calibri" w:hAnsi="Calibri" w:cs="Calibri"/>
          <w:b/>
          <w:sz w:val="18"/>
          <w:szCs w:val="18"/>
        </w:rPr>
        <w:t xml:space="preserve">Smoke, Functional, Regression, Manual, System Integration, Sanity, UI, UAT, Web Application, </w:t>
      </w:r>
      <w:proofErr w:type="spellStart"/>
      <w:r w:rsidRPr="00176F72">
        <w:rPr>
          <w:rFonts w:ascii="Calibri" w:eastAsia="Calibri" w:hAnsi="Calibri" w:cs="Calibri"/>
          <w:b/>
          <w:sz w:val="18"/>
          <w:szCs w:val="18"/>
        </w:rPr>
        <w:t>Adhoc</w:t>
      </w:r>
      <w:proofErr w:type="spellEnd"/>
      <w:r w:rsidRPr="00176F72">
        <w:rPr>
          <w:rFonts w:ascii="Calibri" w:eastAsia="Calibri" w:hAnsi="Calibri" w:cs="Calibri"/>
          <w:b/>
          <w:sz w:val="18"/>
          <w:szCs w:val="18"/>
        </w:rPr>
        <w:t>, End-to- End, Exploratory, Accessibility, Mobile Testing, Compatibility</w:t>
      </w:r>
      <w:r w:rsidR="00176F72">
        <w:rPr>
          <w:rFonts w:ascii="Calibri" w:eastAsia="Calibri" w:hAnsi="Calibri" w:cs="Calibri"/>
          <w:b/>
          <w:sz w:val="18"/>
          <w:szCs w:val="18"/>
        </w:rPr>
        <w:t xml:space="preserve"> Testing. </w:t>
      </w:r>
    </w:p>
    <w:p w:rsidR="005C392A" w:rsidRPr="005C392A" w:rsidRDefault="005C392A" w:rsidP="005C392A">
      <w:pPr>
        <w:tabs>
          <w:tab w:val="left" w:pos="640"/>
        </w:tabs>
        <w:spacing w:before="1" w:line="235" w:lineRule="auto"/>
        <w:ind w:right="337"/>
        <w:rPr>
          <w:rFonts w:ascii="Calibri" w:eastAsia="Calibri" w:hAnsi="Calibri" w:cs="Calibri"/>
          <w:sz w:val="18"/>
          <w:szCs w:val="18"/>
        </w:rPr>
      </w:pPr>
    </w:p>
    <w:p w:rsidR="008063A7" w:rsidRDefault="006023EA">
      <w:pPr>
        <w:ind w:left="361" w:right="338"/>
        <w:jc w:val="both"/>
        <w:rPr>
          <w:rFonts w:ascii="Calibri" w:eastAsia="Calibri" w:hAnsi="Calibri" w:cs="Calibri"/>
          <w:sz w:val="18"/>
          <w:szCs w:val="18"/>
        </w:rPr>
      </w:pPr>
      <w:r>
        <w:pict>
          <v:shape id="_x0000_s1083" type="#_x0000_t75" style="position:absolute;left:0;text-align:left;margin-left:176.4pt;margin-top:3.65pt;width:5.05pt;height:5pt;z-index:-251682816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sz w:val="18"/>
          <w:szCs w:val="18"/>
        </w:rPr>
        <w:t xml:space="preserve">Insightful expertise in </w: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Project Management </w:t>
      </w:r>
      <w:r w:rsidR="006E1743">
        <w:rPr>
          <w:rFonts w:ascii="Calibri" w:eastAsia="Calibri" w:hAnsi="Calibri" w:cs="Calibri"/>
          <w:sz w:val="18"/>
          <w:szCs w:val="18"/>
        </w:rPr>
        <w:t>with skills in directing all phases encompassing planning, defining scope, setting timelines, monitoring, inter-discipline coordination, resource planning &amp; documentation, budgeting, execution;  implemented  project  plans  within  preset  budgets  &amp;  deadlines,  while  ensuring  client relationship management</w:t>
      </w:r>
    </w:p>
    <w:p w:rsidR="008063A7" w:rsidRDefault="008063A7">
      <w:pPr>
        <w:spacing w:before="2" w:line="160" w:lineRule="exact"/>
        <w:rPr>
          <w:sz w:val="17"/>
          <w:szCs w:val="17"/>
        </w:rPr>
      </w:pPr>
    </w:p>
    <w:p w:rsidR="008063A7" w:rsidRDefault="006E1743" w:rsidP="004E1D84">
      <w:pPr>
        <w:ind w:left="361" w:right="337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Practical experience of working on </w:t>
      </w:r>
      <w:r>
        <w:rPr>
          <w:rFonts w:ascii="Calibri" w:eastAsia="Calibri" w:hAnsi="Calibri" w:cs="Calibri"/>
          <w:b/>
          <w:sz w:val="18"/>
          <w:szCs w:val="18"/>
        </w:rPr>
        <w:t xml:space="preserve">Test Management tool </w:t>
      </w:r>
      <w:r>
        <w:rPr>
          <w:rFonts w:ascii="Calibri" w:eastAsia="Calibri" w:hAnsi="Calibri" w:cs="Calibri"/>
          <w:sz w:val="18"/>
          <w:szCs w:val="18"/>
        </w:rPr>
        <w:t>along with tracking defects &amp; reporting bugs and preparing</w:t>
      </w:r>
      <w:r w:rsidR="004E1D84">
        <w:rPr>
          <w:rFonts w:ascii="Calibri" w:eastAsia="Calibri" w:hAnsi="Calibri" w:cs="Calibri"/>
          <w:sz w:val="18"/>
          <w:szCs w:val="18"/>
        </w:rPr>
        <w:t xml:space="preserve"> and </w:t>
      </w:r>
      <w:r>
        <w:rPr>
          <w:rFonts w:ascii="Calibri" w:eastAsia="Calibri" w:hAnsi="Calibri" w:cs="Calibri"/>
          <w:sz w:val="18"/>
          <w:szCs w:val="18"/>
        </w:rPr>
        <w:t xml:space="preserve">Requirement Traceability Matrix; hands-on experience in working on </w:t>
      </w:r>
      <w:r>
        <w:rPr>
          <w:rFonts w:ascii="Calibri" w:eastAsia="Calibri" w:hAnsi="Calibri" w:cs="Calibri"/>
          <w:b/>
          <w:sz w:val="18"/>
          <w:szCs w:val="18"/>
        </w:rPr>
        <w:t>Agile &amp; Scrum methodologies</w:t>
      </w:r>
    </w:p>
    <w:p w:rsidR="008063A7" w:rsidRDefault="008063A7">
      <w:pPr>
        <w:spacing w:before="1" w:line="160" w:lineRule="exact"/>
        <w:rPr>
          <w:sz w:val="17"/>
          <w:szCs w:val="17"/>
        </w:rPr>
      </w:pPr>
    </w:p>
    <w:p w:rsidR="008063A7" w:rsidRDefault="006E1743">
      <w:pPr>
        <w:ind w:left="361" w:right="336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Expertise in implementing </w:t>
      </w:r>
      <w:r>
        <w:rPr>
          <w:rFonts w:ascii="Calibri" w:eastAsia="Calibri" w:hAnsi="Calibri" w:cs="Calibri"/>
          <w:b/>
          <w:sz w:val="18"/>
          <w:szCs w:val="18"/>
        </w:rPr>
        <w:t xml:space="preserve">quality standards </w:t>
      </w:r>
      <w:r>
        <w:rPr>
          <w:rFonts w:ascii="Calibri" w:eastAsia="Calibri" w:hAnsi="Calibri" w:cs="Calibri"/>
          <w:sz w:val="18"/>
          <w:szCs w:val="18"/>
        </w:rPr>
        <w:t xml:space="preserve">through participating in the initial software development stages; reviewing the code, validated &amp; enhanced the existing </w:t>
      </w:r>
      <w:r>
        <w:rPr>
          <w:rFonts w:ascii="Calibri" w:eastAsia="Calibri" w:hAnsi="Calibri" w:cs="Calibri"/>
          <w:b/>
          <w:sz w:val="18"/>
          <w:szCs w:val="18"/>
        </w:rPr>
        <w:t xml:space="preserve">QA plan </w:t>
      </w:r>
      <w:r>
        <w:rPr>
          <w:rFonts w:ascii="Calibri" w:eastAsia="Calibri" w:hAnsi="Calibri" w:cs="Calibri"/>
          <w:sz w:val="18"/>
          <w:szCs w:val="18"/>
        </w:rPr>
        <w:t>and strategy by designing detailed &amp; accurate software testing plans  including  resource  requirements,  schedule  assumptions,  and  scope  based  on  inputs  from  cross-functional departments</w:t>
      </w:r>
    </w:p>
    <w:p w:rsidR="008063A7" w:rsidRDefault="008063A7">
      <w:pPr>
        <w:spacing w:before="1" w:line="160" w:lineRule="exact"/>
        <w:rPr>
          <w:sz w:val="17"/>
          <w:szCs w:val="17"/>
        </w:rPr>
      </w:pPr>
    </w:p>
    <w:p w:rsidR="008063A7" w:rsidRDefault="006E1743">
      <w:pPr>
        <w:ind w:left="361" w:right="343"/>
        <w:jc w:val="both"/>
        <w:rPr>
          <w:rFonts w:ascii="Calibri" w:eastAsia="Calibri" w:hAnsi="Calibri" w:cs="Calibri"/>
          <w:sz w:val="18"/>
          <w:szCs w:val="18"/>
        </w:rPr>
        <w:sectPr w:rsidR="008063A7">
          <w:type w:val="continuous"/>
          <w:pgSz w:w="12240" w:h="15840"/>
          <w:pgMar w:top="260" w:right="0" w:bottom="280" w:left="0" w:header="720" w:footer="720" w:gutter="0"/>
          <w:cols w:num="2" w:space="720" w:equalWidth="0">
            <w:col w:w="3230" w:space="298"/>
            <w:col w:w="8712"/>
          </w:cols>
        </w:sectPr>
      </w:pPr>
      <w:r>
        <w:rPr>
          <w:rFonts w:ascii="Calibri" w:eastAsia="Calibri" w:hAnsi="Calibri" w:cs="Calibri"/>
          <w:sz w:val="18"/>
          <w:szCs w:val="18"/>
        </w:rPr>
        <w:t xml:space="preserve">Proven  capabilities  in  </w:t>
      </w:r>
      <w:r>
        <w:rPr>
          <w:rFonts w:ascii="Calibri" w:eastAsia="Calibri" w:hAnsi="Calibri" w:cs="Calibri"/>
          <w:b/>
          <w:sz w:val="18"/>
          <w:szCs w:val="18"/>
        </w:rPr>
        <w:t xml:space="preserve">facilitating  Scrum  ceremonies  </w:t>
      </w:r>
      <w:r>
        <w:rPr>
          <w:rFonts w:ascii="Calibri" w:eastAsia="Calibri" w:hAnsi="Calibri" w:cs="Calibri"/>
          <w:sz w:val="18"/>
          <w:szCs w:val="18"/>
        </w:rPr>
        <w:t xml:space="preserve">entailing  daily  stand-ups,  release  planning,  sprint planning,  sprint  reviews,  retrospectives,  Scrum  of  Scrum,  backlog  grooming  sessions,  using  JIRA,  creating tasks/bugs, managing the Scrum board and generating sprint reports; effectively </w:t>
      </w:r>
      <w:r>
        <w:rPr>
          <w:rFonts w:ascii="Calibri" w:eastAsia="Calibri" w:hAnsi="Calibri" w:cs="Calibri"/>
          <w:b/>
          <w:sz w:val="18"/>
          <w:szCs w:val="18"/>
        </w:rPr>
        <w:t xml:space="preserve">removed impediments to ensure  continuous  process  improvements  </w:t>
      </w:r>
      <w:r>
        <w:rPr>
          <w:rFonts w:ascii="Calibri" w:eastAsia="Calibri" w:hAnsi="Calibri" w:cs="Calibri"/>
          <w:sz w:val="18"/>
          <w:szCs w:val="18"/>
        </w:rPr>
        <w:t>by  effectively  ensurin</w:t>
      </w:r>
      <w:r w:rsidR="00A27174">
        <w:rPr>
          <w:rFonts w:ascii="Calibri" w:eastAsia="Calibri" w:hAnsi="Calibri" w:cs="Calibri"/>
          <w:sz w:val="18"/>
          <w:szCs w:val="18"/>
        </w:rPr>
        <w:t>g  strategy  deployment.</w:t>
      </w:r>
    </w:p>
    <w:p w:rsidR="008063A7" w:rsidRDefault="008063A7">
      <w:pPr>
        <w:spacing w:before="9" w:line="180" w:lineRule="exact"/>
        <w:rPr>
          <w:sz w:val="19"/>
          <w:szCs w:val="19"/>
        </w:rPr>
      </w:pPr>
    </w:p>
    <w:p w:rsidR="008063A7" w:rsidRDefault="006023EA">
      <w:pPr>
        <w:spacing w:before="20" w:line="200" w:lineRule="exact"/>
        <w:ind w:left="3889" w:right="341"/>
        <w:rPr>
          <w:rFonts w:ascii="Calibri" w:eastAsia="Calibri" w:hAnsi="Calibri" w:cs="Calibri"/>
          <w:sz w:val="18"/>
          <w:szCs w:val="18"/>
        </w:rPr>
      </w:pPr>
      <w:r>
        <w:pict>
          <v:shape id="_x0000_s1082" type="#_x0000_t75" style="position:absolute;left:0;text-align:left;margin-left:176.4pt;margin-top:4.6pt;width:5.05pt;height:5.05pt;z-index:-251678720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People Manager </w:t>
      </w:r>
      <w:r w:rsidR="006E1743">
        <w:rPr>
          <w:rFonts w:ascii="Calibri" w:eastAsia="Calibri" w:hAnsi="Calibri" w:cs="Calibri"/>
          <w:sz w:val="18"/>
          <w:szCs w:val="18"/>
        </w:rPr>
        <w:t xml:space="preserve">with innate skills in recruiting, leading, training &amp; monitoring high performing multi-cultural teams entailing </w:t>
      </w:r>
      <w:r w:rsidR="005B3878">
        <w:rPr>
          <w:rFonts w:ascii="Calibri" w:eastAsia="Calibri" w:hAnsi="Calibri" w:cs="Calibri"/>
          <w:b/>
          <w:sz w:val="18"/>
          <w:szCs w:val="18"/>
        </w:rPr>
        <w:t>over 15</w: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 members </w:t>
      </w:r>
      <w:r w:rsidR="006E1743">
        <w:rPr>
          <w:rFonts w:ascii="Calibri" w:eastAsia="Calibri" w:hAnsi="Calibri" w:cs="Calibri"/>
          <w:sz w:val="18"/>
          <w:szCs w:val="18"/>
        </w:rPr>
        <w:t>that excel in delivering business value with high morale &amp; low attrition</w:t>
      </w:r>
    </w:p>
    <w:p w:rsidR="00290E4D" w:rsidRDefault="00290E4D" w:rsidP="005C392A">
      <w:pPr>
        <w:spacing w:before="20" w:line="200" w:lineRule="exact"/>
        <w:ind w:right="341"/>
        <w:rPr>
          <w:rFonts w:ascii="Calibri" w:eastAsia="Calibri" w:hAnsi="Calibri" w:cs="Calibri"/>
          <w:sz w:val="18"/>
          <w:szCs w:val="18"/>
        </w:rPr>
      </w:pPr>
    </w:p>
    <w:p w:rsidR="008063A7" w:rsidRDefault="006023EA" w:rsidP="00A27174">
      <w:pPr>
        <w:spacing w:before="7"/>
        <w:rPr>
          <w:rFonts w:ascii="Calibri" w:eastAsia="Calibri" w:hAnsi="Calibri" w:cs="Calibri"/>
          <w:sz w:val="24"/>
          <w:szCs w:val="24"/>
        </w:rPr>
      </w:pPr>
      <w:r>
        <w:pict>
          <v:group id="_x0000_s1079" style="position:absolute;margin-left:16.75pt;margin-top:15.95pt;width:568.65pt;height:3.7pt;z-index:-251666432;mso-position-horizontal-relative:page" coordorigin="335,319" coordsize="11373,74">
            <v:shape id="_x0000_s1081" style="position:absolute;left:1289;top:356;width:10410;height:0" coordorigin="1289,356" coordsize="10410,0" path="m1289,356r10410,e" filled="f" strokecolor="#252525" strokeweight=".96pt">
              <v:path arrowok="t"/>
            </v:shape>
            <v:shape id="_x0000_s1080" style="position:absolute;left:372;top:356;width:953;height:0" coordorigin="372,356" coordsize="953,0" path="m372,356r953,e" filled="f" strokecolor="#00afef" strokeweight="3.7pt">
              <v:path arrowok="t"/>
            </v:shape>
            <w10:wrap anchorx="page"/>
          </v:group>
        </w:pict>
      </w:r>
      <w:r w:rsidR="00A27174">
        <w:rPr>
          <w:rFonts w:ascii="Calibri" w:eastAsia="Calibri" w:hAnsi="Calibri" w:cs="Calibri"/>
          <w:b/>
          <w:sz w:val="24"/>
          <w:szCs w:val="24"/>
        </w:rPr>
        <w:t xml:space="preserve">      </w:t>
      </w:r>
      <w:r w:rsidR="00F13B4B">
        <w:rPr>
          <w:rFonts w:ascii="Calibri" w:eastAsia="Calibri" w:hAnsi="Calibri" w:cs="Calibri"/>
          <w:b/>
          <w:sz w:val="24"/>
          <w:szCs w:val="24"/>
        </w:rPr>
        <w:t>Certification</w:t>
      </w:r>
      <w:r w:rsidR="00735E89">
        <w:rPr>
          <w:rFonts w:ascii="Calibri" w:eastAsia="Calibri" w:hAnsi="Calibri" w:cs="Calibri"/>
          <w:b/>
          <w:sz w:val="24"/>
          <w:szCs w:val="24"/>
        </w:rPr>
        <w:t>s</w:t>
      </w:r>
      <w:r w:rsidR="00F13B4B">
        <w:rPr>
          <w:rFonts w:ascii="Calibri" w:eastAsia="Calibri" w:hAnsi="Calibri" w:cs="Calibri"/>
          <w:b/>
          <w:sz w:val="24"/>
          <w:szCs w:val="24"/>
        </w:rPr>
        <w:t>:</w:t>
      </w:r>
    </w:p>
    <w:p w:rsidR="008063A7" w:rsidRDefault="008063A7">
      <w:pPr>
        <w:spacing w:before="8" w:line="180" w:lineRule="exact"/>
        <w:rPr>
          <w:sz w:val="18"/>
          <w:szCs w:val="18"/>
        </w:rPr>
      </w:pPr>
    </w:p>
    <w:p w:rsidR="008063A7" w:rsidRDefault="008063A7">
      <w:pPr>
        <w:spacing w:line="200" w:lineRule="exact"/>
      </w:pPr>
    </w:p>
    <w:p w:rsidR="00032EF2" w:rsidRDefault="00032EF2" w:rsidP="00032EF2">
      <w:pPr>
        <w:spacing w:before="20"/>
        <w:ind w:left="732"/>
        <w:rPr>
          <w:rFonts w:ascii="Calibri" w:eastAsia="Calibri" w:hAnsi="Calibri" w:cs="Calibri"/>
          <w:sz w:val="18"/>
          <w:szCs w:val="1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89984" behindDoc="1" locked="0" layoutInCell="1" allowOverlap="1" wp14:anchorId="6A0B65A3" wp14:editId="52470743">
            <wp:simplePos x="0" y="0"/>
            <wp:positionH relativeFrom="page">
              <wp:posOffset>236220</wp:posOffset>
            </wp:positionH>
            <wp:positionV relativeFrom="paragraph">
              <wp:posOffset>59690</wp:posOffset>
            </wp:positionV>
            <wp:extent cx="64135" cy="6413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6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EF2">
        <w:rPr>
          <w:rFonts w:ascii="Calibri" w:eastAsia="Calibri" w:hAnsi="Calibri" w:cs="Calibri"/>
          <w:b/>
          <w:sz w:val="18"/>
          <w:szCs w:val="18"/>
        </w:rPr>
        <w:t xml:space="preserve"> Project Management </w:t>
      </w:r>
      <w:proofErr w:type="gramStart"/>
      <w:r w:rsidRPr="00032EF2">
        <w:rPr>
          <w:rFonts w:ascii="Calibri" w:eastAsia="Calibri" w:hAnsi="Calibri" w:cs="Calibri"/>
          <w:b/>
          <w:sz w:val="18"/>
          <w:szCs w:val="18"/>
        </w:rPr>
        <w:t>Practice</w:t>
      </w:r>
      <w:r>
        <w:t xml:space="preserve"> :</w:t>
      </w:r>
      <w:proofErr w:type="gramEnd"/>
      <w:r>
        <w:t xml:space="preserve"> </w:t>
      </w:r>
      <w:r w:rsidRPr="00032EF2">
        <w:rPr>
          <w:rFonts w:ascii="Calibri" w:eastAsia="Calibri" w:hAnsi="Calibri" w:cs="Calibri"/>
          <w:sz w:val="18"/>
          <w:szCs w:val="18"/>
        </w:rPr>
        <w:t>PMI</w:t>
      </w:r>
    </w:p>
    <w:p w:rsidR="00032EF2" w:rsidRDefault="00032EF2" w:rsidP="00032EF2">
      <w:pPr>
        <w:spacing w:before="20"/>
        <w:ind w:left="732"/>
        <w:rPr>
          <w:rFonts w:ascii="Calibri" w:eastAsia="Calibri" w:hAnsi="Calibri" w:cs="Calibri"/>
          <w:sz w:val="18"/>
          <w:szCs w:val="1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92032" behindDoc="1" locked="0" layoutInCell="1" allowOverlap="1" wp14:anchorId="5089026F" wp14:editId="332F4141">
            <wp:simplePos x="0" y="0"/>
            <wp:positionH relativeFrom="page">
              <wp:posOffset>236220</wp:posOffset>
            </wp:positionH>
            <wp:positionV relativeFrom="paragraph">
              <wp:posOffset>59690</wp:posOffset>
            </wp:positionV>
            <wp:extent cx="64135" cy="6413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6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EF2">
        <w:rPr>
          <w:rFonts w:ascii="Calibri" w:eastAsia="Calibri" w:hAnsi="Calibri" w:cs="Calibri"/>
          <w:b/>
          <w:sz w:val="18"/>
          <w:szCs w:val="18"/>
        </w:rPr>
        <w:t xml:space="preserve"> Certified Scrum Product </w:t>
      </w:r>
      <w:proofErr w:type="gramStart"/>
      <w:r w:rsidRPr="00032EF2">
        <w:rPr>
          <w:rFonts w:ascii="Calibri" w:eastAsia="Calibri" w:hAnsi="Calibri" w:cs="Calibri"/>
          <w:b/>
          <w:sz w:val="18"/>
          <w:szCs w:val="18"/>
        </w:rPr>
        <w:t>owner</w:t>
      </w:r>
      <w:r>
        <w:t xml:space="preserve"> :</w:t>
      </w:r>
      <w:proofErr w:type="gramEnd"/>
      <w: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ScrumAlliance</w:t>
      </w:r>
      <w:proofErr w:type="spellEnd"/>
    </w:p>
    <w:p w:rsidR="00032EF2" w:rsidRDefault="00032EF2" w:rsidP="00032EF2">
      <w:pPr>
        <w:spacing w:before="20"/>
        <w:ind w:left="732"/>
        <w:rPr>
          <w:rFonts w:ascii="Calibri" w:eastAsia="Calibri" w:hAnsi="Calibri" w:cs="Calibri"/>
          <w:sz w:val="18"/>
          <w:szCs w:val="1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94080" behindDoc="1" locked="0" layoutInCell="1" allowOverlap="1" wp14:anchorId="327955B0" wp14:editId="73D90C63">
            <wp:simplePos x="0" y="0"/>
            <wp:positionH relativeFrom="page">
              <wp:posOffset>236220</wp:posOffset>
            </wp:positionH>
            <wp:positionV relativeFrom="paragraph">
              <wp:posOffset>59690</wp:posOffset>
            </wp:positionV>
            <wp:extent cx="64135" cy="641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6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EF2">
        <w:rPr>
          <w:rFonts w:ascii="Calibri" w:eastAsia="Calibri" w:hAnsi="Calibri" w:cs="Calibri"/>
          <w:b/>
          <w:sz w:val="18"/>
          <w:szCs w:val="18"/>
        </w:rPr>
        <w:t xml:space="preserve"> </w:t>
      </w:r>
      <w:proofErr w:type="gramStart"/>
      <w:r w:rsidRPr="00032EF2">
        <w:rPr>
          <w:rFonts w:ascii="Calibri" w:eastAsia="Calibri" w:hAnsi="Calibri" w:cs="Calibri"/>
          <w:b/>
          <w:sz w:val="18"/>
          <w:szCs w:val="18"/>
        </w:rPr>
        <w:t>ISTQB</w:t>
      </w:r>
      <w:r>
        <w:rPr>
          <w:b/>
        </w:rPr>
        <w:t xml:space="preserve"> </w:t>
      </w:r>
      <w:r>
        <w:t>:</w:t>
      </w:r>
      <w:proofErr w:type="gramEnd"/>
      <w:r>
        <w:rPr>
          <w:b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ITB(Indian Testing Board)</w:t>
      </w:r>
    </w:p>
    <w:p w:rsidR="00032EF2" w:rsidRDefault="00032EF2" w:rsidP="00032EF2">
      <w:pPr>
        <w:spacing w:before="20"/>
        <w:ind w:left="732"/>
        <w:rPr>
          <w:rFonts w:ascii="Calibri" w:eastAsia="Calibri" w:hAnsi="Calibri" w:cs="Calibri"/>
          <w:sz w:val="18"/>
          <w:szCs w:val="1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96128" behindDoc="1" locked="0" layoutInCell="1" allowOverlap="1" wp14:anchorId="7A93B532" wp14:editId="0F9B3807">
            <wp:simplePos x="0" y="0"/>
            <wp:positionH relativeFrom="page">
              <wp:posOffset>236220</wp:posOffset>
            </wp:positionH>
            <wp:positionV relativeFrom="paragraph">
              <wp:posOffset>59690</wp:posOffset>
            </wp:positionV>
            <wp:extent cx="64135" cy="6413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6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EF2">
        <w:rPr>
          <w:rFonts w:ascii="Calibri" w:eastAsia="Calibri" w:hAnsi="Calibri" w:cs="Calibri"/>
          <w:b/>
          <w:sz w:val="18"/>
          <w:szCs w:val="18"/>
        </w:rPr>
        <w:t xml:space="preserve"> Selenium, </w:t>
      </w:r>
      <w:proofErr w:type="spellStart"/>
      <w:r w:rsidRPr="00032EF2">
        <w:rPr>
          <w:rFonts w:ascii="Calibri" w:eastAsia="Calibri" w:hAnsi="Calibri" w:cs="Calibri"/>
          <w:b/>
          <w:sz w:val="18"/>
          <w:szCs w:val="18"/>
        </w:rPr>
        <w:t>GitHub</w:t>
      </w:r>
      <w:proofErr w:type="gramStart"/>
      <w:r w:rsidRPr="00032EF2">
        <w:rPr>
          <w:rFonts w:ascii="Calibri" w:eastAsia="Calibri" w:hAnsi="Calibri" w:cs="Calibri"/>
          <w:b/>
          <w:sz w:val="18"/>
          <w:szCs w:val="18"/>
        </w:rPr>
        <w:t>,RestAssured</w:t>
      </w:r>
      <w:proofErr w:type="spellEnd"/>
      <w:proofErr w:type="gramEnd"/>
      <w:r w:rsidRPr="00032EF2">
        <w:rPr>
          <w:rFonts w:ascii="Calibri" w:eastAsia="Calibri" w:hAnsi="Calibri" w:cs="Calibri"/>
          <w:b/>
          <w:sz w:val="18"/>
          <w:szCs w:val="18"/>
        </w:rPr>
        <w:t xml:space="preserve">, </w:t>
      </w:r>
      <w:proofErr w:type="spellStart"/>
      <w:r w:rsidRPr="00032EF2">
        <w:rPr>
          <w:rFonts w:ascii="Calibri" w:eastAsia="Calibri" w:hAnsi="Calibri" w:cs="Calibri"/>
          <w:b/>
          <w:sz w:val="18"/>
          <w:szCs w:val="18"/>
        </w:rPr>
        <w:t>Appium</w:t>
      </w:r>
      <w:proofErr w:type="spellEnd"/>
      <w:r>
        <w:t xml:space="preserve"> : </w:t>
      </w:r>
      <w:proofErr w:type="spellStart"/>
      <w:r w:rsidRPr="00032EF2">
        <w:rPr>
          <w:rFonts w:ascii="Calibri" w:eastAsia="Calibri" w:hAnsi="Calibri" w:cs="Calibri"/>
          <w:sz w:val="18"/>
          <w:szCs w:val="18"/>
        </w:rPr>
        <w:t>Udemy</w:t>
      </w:r>
      <w:proofErr w:type="spellEnd"/>
    </w:p>
    <w:p w:rsidR="00032EF2" w:rsidRDefault="00032EF2" w:rsidP="00032EF2">
      <w:pPr>
        <w:spacing w:before="20"/>
        <w:ind w:left="732"/>
        <w:rPr>
          <w:rFonts w:ascii="Calibri" w:eastAsia="Calibri" w:hAnsi="Calibri" w:cs="Calibri"/>
          <w:sz w:val="18"/>
          <w:szCs w:val="1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98176" behindDoc="1" locked="0" layoutInCell="1" allowOverlap="1" wp14:anchorId="11FDE192" wp14:editId="53C34C32">
            <wp:simplePos x="0" y="0"/>
            <wp:positionH relativeFrom="page">
              <wp:posOffset>236220</wp:posOffset>
            </wp:positionH>
            <wp:positionV relativeFrom="paragraph">
              <wp:posOffset>59690</wp:posOffset>
            </wp:positionV>
            <wp:extent cx="64135" cy="6413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6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EF2">
        <w:rPr>
          <w:rFonts w:ascii="Calibri" w:eastAsia="Calibri" w:hAnsi="Calibri" w:cs="Calibri"/>
          <w:b/>
          <w:sz w:val="18"/>
          <w:szCs w:val="18"/>
        </w:rPr>
        <w:t xml:space="preserve"> MS Excel, MS </w:t>
      </w:r>
      <w:proofErr w:type="gramStart"/>
      <w:r w:rsidRPr="00032EF2">
        <w:rPr>
          <w:rFonts w:ascii="Calibri" w:eastAsia="Calibri" w:hAnsi="Calibri" w:cs="Calibri"/>
          <w:b/>
          <w:sz w:val="18"/>
          <w:szCs w:val="18"/>
        </w:rPr>
        <w:t>PPT</w:t>
      </w: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>:</w:t>
      </w:r>
      <w:proofErr w:type="gramEnd"/>
      <w:r>
        <w:rPr>
          <w:b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 xml:space="preserve">Microsoft Trainer </w:t>
      </w:r>
      <w:proofErr w:type="spellStart"/>
      <w:r>
        <w:rPr>
          <w:rFonts w:ascii="Calibri" w:eastAsia="Calibri" w:hAnsi="Calibri" w:cs="Calibri"/>
          <w:sz w:val="18"/>
          <w:szCs w:val="18"/>
        </w:rPr>
        <w:t>Jatan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Shah</w:t>
      </w:r>
    </w:p>
    <w:p w:rsidR="00032EF2" w:rsidRDefault="00032EF2" w:rsidP="00032EF2">
      <w:pPr>
        <w:spacing w:before="20"/>
        <w:ind w:left="732"/>
        <w:rPr>
          <w:rFonts w:ascii="Calibri" w:eastAsia="Calibri" w:hAnsi="Calibri" w:cs="Calibri"/>
          <w:sz w:val="18"/>
          <w:szCs w:val="1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00224" behindDoc="1" locked="0" layoutInCell="1" allowOverlap="1" wp14:anchorId="3066CDDA" wp14:editId="72F3F32B">
            <wp:simplePos x="0" y="0"/>
            <wp:positionH relativeFrom="page">
              <wp:posOffset>236220</wp:posOffset>
            </wp:positionH>
            <wp:positionV relativeFrom="paragraph">
              <wp:posOffset>59690</wp:posOffset>
            </wp:positionV>
            <wp:extent cx="64135" cy="6413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6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EF2">
        <w:rPr>
          <w:rFonts w:ascii="Calibri" w:eastAsia="Calibri" w:hAnsi="Calibri" w:cs="Calibri"/>
          <w:b/>
          <w:sz w:val="18"/>
          <w:szCs w:val="18"/>
        </w:rPr>
        <w:t xml:space="preserve"> Mutual Fund, Equities </w:t>
      </w:r>
      <w:proofErr w:type="spellStart"/>
      <w:proofErr w:type="gramStart"/>
      <w:r w:rsidRPr="00032EF2">
        <w:rPr>
          <w:rFonts w:ascii="Calibri" w:eastAsia="Calibri" w:hAnsi="Calibri" w:cs="Calibri"/>
          <w:b/>
          <w:sz w:val="18"/>
          <w:szCs w:val="18"/>
        </w:rPr>
        <w:t>Derivaties</w:t>
      </w:r>
      <w:proofErr w:type="spellEnd"/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>:</w:t>
      </w:r>
      <w:proofErr w:type="gramEnd"/>
      <w:r>
        <w:rPr>
          <w:b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NSE Academy (NCFM)</w:t>
      </w:r>
    </w:p>
    <w:p w:rsidR="005B3878" w:rsidRDefault="005B3878">
      <w:pPr>
        <w:spacing w:line="200" w:lineRule="exact"/>
      </w:pPr>
    </w:p>
    <w:p w:rsidR="005B3878" w:rsidRDefault="005B3878" w:rsidP="005B3878">
      <w:pPr>
        <w:spacing w:line="200" w:lineRule="exact"/>
      </w:pPr>
    </w:p>
    <w:p w:rsidR="00F13B4B" w:rsidRDefault="00F13B4B" w:rsidP="00735E89">
      <w:pPr>
        <w:spacing w:line="200" w:lineRule="exact"/>
        <w:sectPr w:rsidR="00F13B4B">
          <w:type w:val="continuous"/>
          <w:pgSz w:w="12240" w:h="15840"/>
          <w:pgMar w:top="260" w:right="0" w:bottom="280" w:left="0" w:header="720" w:footer="720" w:gutter="0"/>
          <w:cols w:space="720"/>
        </w:sectPr>
      </w:pPr>
    </w:p>
    <w:p w:rsidR="008063A7" w:rsidRDefault="008063A7">
      <w:pPr>
        <w:spacing w:before="2" w:line="200" w:lineRule="exact"/>
      </w:pPr>
    </w:p>
    <w:p w:rsidR="008063A7" w:rsidRDefault="006023EA">
      <w:pPr>
        <w:spacing w:before="56"/>
        <w:ind w:left="372"/>
        <w:rPr>
          <w:rFonts w:ascii="Calibri" w:eastAsia="Calibri" w:hAnsi="Calibri" w:cs="Calibri"/>
          <w:sz w:val="24"/>
          <w:szCs w:val="24"/>
        </w:rPr>
      </w:pPr>
      <w:r>
        <w:pict>
          <v:group id="_x0000_s1074" style="position:absolute;left:0;text-align:left;margin-left:16.8pt;margin-top:18.6pt;width:568.6pt;height:3.6pt;z-index:-251628544;mso-position-horizontal-relative:page" coordorigin="336,372" coordsize="11372,72">
            <v:shape id="_x0000_s1076" style="position:absolute;left:1289;top:409;width:10410;height:0" coordorigin="1289,409" coordsize="10410,0" path="m1289,409r10410,e" filled="f" strokecolor="#252525" strokeweight=".96pt">
              <v:path arrowok="t"/>
            </v:shape>
            <v:shape id="_x0000_s1075" style="position:absolute;left:372;top:408;width:953;height:0" coordorigin="372,408" coordsize="953,0" path="m372,408r953,e" filled="f" strokecolor="#00afef" strokeweight="3.58pt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b/>
          <w:sz w:val="24"/>
          <w:szCs w:val="24"/>
        </w:rPr>
        <w:t>Technical Skills</w:t>
      </w:r>
    </w:p>
    <w:p w:rsidR="008063A7" w:rsidRDefault="008063A7">
      <w:pPr>
        <w:spacing w:before="9" w:line="180" w:lineRule="exact"/>
        <w:rPr>
          <w:sz w:val="18"/>
          <w:szCs w:val="18"/>
        </w:rPr>
      </w:pPr>
    </w:p>
    <w:p w:rsidR="008063A7" w:rsidRDefault="006023EA">
      <w:pPr>
        <w:spacing w:before="20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73" type="#_x0000_t75" style="position:absolute;left:0;text-align:left;margin-left:18.6pt;margin-top:4.7pt;width:5.05pt;height:5.05pt;z-index:-251664384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Programming Languages: </w:t>
      </w:r>
      <w:r w:rsidR="006E1743">
        <w:rPr>
          <w:rFonts w:ascii="Calibri" w:eastAsia="Calibri" w:hAnsi="Calibri" w:cs="Calibri"/>
          <w:sz w:val="18"/>
          <w:szCs w:val="18"/>
        </w:rPr>
        <w:t xml:space="preserve">Java, </w:t>
      </w:r>
      <w:r w:rsidR="00735E89">
        <w:rPr>
          <w:rFonts w:ascii="Calibri" w:eastAsia="Calibri" w:hAnsi="Calibri" w:cs="Calibri"/>
          <w:sz w:val="18"/>
          <w:szCs w:val="18"/>
        </w:rPr>
        <w:t>C</w:t>
      </w:r>
    </w:p>
    <w:p w:rsidR="008063A7" w:rsidRDefault="006023EA">
      <w:pPr>
        <w:spacing w:before="1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72" type="#_x0000_t75" style="position:absolute;left:0;text-align:left;margin-left:18.6pt;margin-top:3.75pt;width:5.05pt;height:5.05pt;z-index:-251663360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Database: </w:t>
      </w:r>
      <w:r w:rsidR="00735E89">
        <w:rPr>
          <w:rFonts w:ascii="Calibri" w:eastAsia="Calibri" w:hAnsi="Calibri" w:cs="Calibri"/>
          <w:sz w:val="18"/>
          <w:szCs w:val="18"/>
        </w:rPr>
        <w:t>MS SQL</w:t>
      </w:r>
    </w:p>
    <w:p w:rsidR="008063A7" w:rsidRDefault="006023EA">
      <w:pPr>
        <w:spacing w:line="200" w:lineRule="exact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71" type="#_x0000_t75" style="position:absolute;left:0;text-align:left;margin-left:18.6pt;margin-top:3.6pt;width:5.05pt;height:5.05pt;z-index:-251662336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Test Automation Tools: </w:t>
      </w:r>
      <w:r w:rsidR="006E1743">
        <w:rPr>
          <w:rFonts w:ascii="Calibri" w:eastAsia="Calibri" w:hAnsi="Calibri" w:cs="Calibri"/>
          <w:sz w:val="18"/>
          <w:szCs w:val="18"/>
        </w:rPr>
        <w:t xml:space="preserve">Selenium, </w:t>
      </w:r>
      <w:r w:rsidR="00032EF2">
        <w:rPr>
          <w:rFonts w:ascii="Calibri" w:eastAsia="Calibri" w:hAnsi="Calibri" w:cs="Calibri"/>
          <w:sz w:val="18"/>
          <w:szCs w:val="18"/>
        </w:rPr>
        <w:t>Quantum</w:t>
      </w:r>
      <w:r w:rsidR="006E1743">
        <w:rPr>
          <w:rFonts w:ascii="Calibri" w:eastAsia="Calibri" w:hAnsi="Calibri" w:cs="Calibri"/>
          <w:sz w:val="18"/>
          <w:szCs w:val="18"/>
        </w:rPr>
        <w:t xml:space="preserve"> Framework, </w:t>
      </w:r>
      <w:r w:rsidR="00032EF2">
        <w:rPr>
          <w:rFonts w:ascii="Calibri" w:eastAsia="Calibri" w:hAnsi="Calibri" w:cs="Calibri"/>
          <w:sz w:val="18"/>
          <w:szCs w:val="18"/>
        </w:rPr>
        <w:t xml:space="preserve">Rest Assured, </w:t>
      </w:r>
      <w:proofErr w:type="spellStart"/>
      <w:r w:rsidR="00032EF2">
        <w:rPr>
          <w:rFonts w:ascii="Calibri" w:eastAsia="Calibri" w:hAnsi="Calibri" w:cs="Calibri"/>
          <w:sz w:val="18"/>
          <w:szCs w:val="18"/>
        </w:rPr>
        <w:t>PostMan</w:t>
      </w:r>
      <w:proofErr w:type="spellEnd"/>
      <w:r w:rsidR="00032EF2"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 w:rsidR="00032EF2">
        <w:rPr>
          <w:rFonts w:ascii="Calibri" w:eastAsia="Calibri" w:hAnsi="Calibri" w:cs="Calibri"/>
          <w:sz w:val="18"/>
          <w:szCs w:val="18"/>
        </w:rPr>
        <w:t>Appium</w:t>
      </w:r>
      <w:proofErr w:type="spellEnd"/>
    </w:p>
    <w:p w:rsidR="008063A7" w:rsidRDefault="006023EA">
      <w:pPr>
        <w:spacing w:before="1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70" type="#_x0000_t75" style="position:absolute;left:0;text-align:left;margin-left:18.6pt;margin-top:3.75pt;width:5.05pt;height:5.05pt;z-index:-251661312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Bug Tracking Tools: </w:t>
      </w:r>
      <w:r w:rsidR="00032EF2">
        <w:rPr>
          <w:rFonts w:ascii="Calibri" w:eastAsia="Calibri" w:hAnsi="Calibri" w:cs="Calibri"/>
          <w:sz w:val="18"/>
          <w:szCs w:val="18"/>
        </w:rPr>
        <w:t>Jira</w:t>
      </w:r>
      <w:r w:rsidR="006E1743">
        <w:rPr>
          <w:rFonts w:ascii="Calibri" w:eastAsia="Calibri" w:hAnsi="Calibri" w:cs="Calibri"/>
          <w:sz w:val="18"/>
          <w:szCs w:val="18"/>
        </w:rPr>
        <w:t>, Quality Cen</w:t>
      </w:r>
      <w:r w:rsidR="00032EF2">
        <w:rPr>
          <w:rFonts w:ascii="Calibri" w:eastAsia="Calibri" w:hAnsi="Calibri" w:cs="Calibri"/>
          <w:sz w:val="18"/>
          <w:szCs w:val="18"/>
        </w:rPr>
        <w:t xml:space="preserve">ter, HP </w:t>
      </w:r>
      <w:proofErr w:type="spellStart"/>
      <w:r w:rsidR="00032EF2">
        <w:rPr>
          <w:rFonts w:ascii="Calibri" w:eastAsia="Calibri" w:hAnsi="Calibri" w:cs="Calibri"/>
          <w:sz w:val="18"/>
          <w:szCs w:val="18"/>
        </w:rPr>
        <w:t>ALM</w:t>
      </w:r>
      <w:proofErr w:type="gramStart"/>
      <w:r w:rsidR="00032EF2">
        <w:rPr>
          <w:rFonts w:ascii="Calibri" w:eastAsia="Calibri" w:hAnsi="Calibri" w:cs="Calibri"/>
          <w:sz w:val="18"/>
          <w:szCs w:val="18"/>
        </w:rPr>
        <w:t>,Zoho,Wrike</w:t>
      </w:r>
      <w:proofErr w:type="spellEnd"/>
      <w:proofErr w:type="gramEnd"/>
    </w:p>
    <w:p w:rsidR="008063A7" w:rsidRDefault="006023EA">
      <w:pPr>
        <w:spacing w:line="200" w:lineRule="exact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69" type="#_x0000_t75" style="position:absolute;left:0;text-align:left;margin-left:18.6pt;margin-top:3.6pt;width:5.05pt;height:5.05pt;z-index:-251660288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Test Case Management Tools: </w:t>
      </w:r>
      <w:proofErr w:type="spellStart"/>
      <w:r w:rsidR="00032EF2">
        <w:rPr>
          <w:rFonts w:ascii="Calibri" w:eastAsia="Calibri" w:hAnsi="Calibri" w:cs="Calibri"/>
          <w:sz w:val="18"/>
          <w:szCs w:val="18"/>
        </w:rPr>
        <w:t>Zoho</w:t>
      </w:r>
      <w:proofErr w:type="spellEnd"/>
      <w:r w:rsidR="00032EF2">
        <w:rPr>
          <w:rFonts w:ascii="Calibri" w:eastAsia="Calibri" w:hAnsi="Calibri" w:cs="Calibri"/>
          <w:sz w:val="18"/>
          <w:szCs w:val="18"/>
        </w:rPr>
        <w:t>,</w:t>
      </w:r>
      <w:r w:rsidR="006E1743">
        <w:rPr>
          <w:rFonts w:ascii="Calibri" w:eastAsia="Calibri" w:hAnsi="Calibri" w:cs="Calibri"/>
          <w:sz w:val="18"/>
          <w:szCs w:val="18"/>
        </w:rPr>
        <w:t xml:space="preserve"> HP ALM</w:t>
      </w:r>
      <w:proofErr w:type="gramStart"/>
      <w:r w:rsidR="00032EF2">
        <w:rPr>
          <w:rFonts w:ascii="Calibri" w:eastAsia="Calibri" w:hAnsi="Calibri" w:cs="Calibri"/>
          <w:sz w:val="18"/>
          <w:szCs w:val="18"/>
        </w:rPr>
        <w:t>,JIRA</w:t>
      </w:r>
      <w:proofErr w:type="gramEnd"/>
    </w:p>
    <w:p w:rsidR="008063A7" w:rsidRDefault="006023EA">
      <w:pPr>
        <w:spacing w:before="1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68" type="#_x0000_t75" style="position:absolute;left:0;text-align:left;margin-left:18.6pt;margin-top:3.7pt;width:5.05pt;height:5.05pt;z-index:-251659264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Version Control Tools: </w:t>
      </w:r>
      <w:r w:rsidR="006E1743"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 w:rsidR="006E1743">
        <w:rPr>
          <w:rFonts w:ascii="Calibri" w:eastAsia="Calibri" w:hAnsi="Calibri" w:cs="Calibri"/>
          <w:sz w:val="18"/>
          <w:szCs w:val="18"/>
        </w:rPr>
        <w:t>Git</w:t>
      </w:r>
      <w:proofErr w:type="spellEnd"/>
      <w:r w:rsidR="006E1743">
        <w:rPr>
          <w:rFonts w:ascii="Calibri" w:eastAsia="Calibri" w:hAnsi="Calibri" w:cs="Calibri"/>
          <w:sz w:val="18"/>
          <w:szCs w:val="18"/>
        </w:rPr>
        <w:t>, Bit Bucket</w:t>
      </w:r>
    </w:p>
    <w:p w:rsidR="008063A7" w:rsidRDefault="006023EA">
      <w:pPr>
        <w:spacing w:line="200" w:lineRule="exact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67" type="#_x0000_t75" style="position:absolute;left:0;text-align:left;margin-left:18.6pt;margin-top:3.65pt;width:5.05pt;height:5pt;z-index:-251658240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Methodologies: </w:t>
      </w:r>
      <w:r w:rsidR="006E1743">
        <w:rPr>
          <w:rFonts w:ascii="Calibri" w:eastAsia="Calibri" w:hAnsi="Calibri" w:cs="Calibri"/>
          <w:sz w:val="18"/>
          <w:szCs w:val="18"/>
        </w:rPr>
        <w:t>Agile, Scrum</w:t>
      </w:r>
    </w:p>
    <w:p w:rsidR="008063A7" w:rsidRDefault="008063A7">
      <w:pPr>
        <w:spacing w:before="12" w:line="200" w:lineRule="exact"/>
      </w:pPr>
    </w:p>
    <w:p w:rsidR="008063A7" w:rsidRDefault="006023EA">
      <w:pPr>
        <w:spacing w:before="7"/>
        <w:ind w:left="372"/>
        <w:rPr>
          <w:rFonts w:ascii="Calibri" w:eastAsia="Calibri" w:hAnsi="Calibri" w:cs="Calibri"/>
          <w:sz w:val="24"/>
          <w:szCs w:val="24"/>
        </w:rPr>
      </w:pPr>
      <w:r>
        <w:pict>
          <v:group id="_x0000_s1062" style="position:absolute;left:0;text-align:left;margin-left:16.8pt;margin-top:16pt;width:568.6pt;height:3.6pt;z-index:-251629568;mso-position-horizontal-relative:page" coordorigin="336,320" coordsize="11372,72">
            <v:shape id="_x0000_s1064" style="position:absolute;left:1289;top:357;width:10410;height:0" coordorigin="1289,357" coordsize="10410,0" path="m1289,357r10410,e" filled="f" strokecolor="#252525" strokeweight=".96pt">
              <v:path arrowok="t"/>
            </v:shape>
            <v:shape id="_x0000_s1063" style="position:absolute;left:372;top:356;width:953;height:0" coordorigin="372,356" coordsize="953,0" path="m372,356r953,e" filled="f" strokecolor="#00afef" strokeweight="3.58pt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b/>
          <w:sz w:val="24"/>
          <w:szCs w:val="24"/>
        </w:rPr>
        <w:t>Work Experience</w:t>
      </w:r>
    </w:p>
    <w:p w:rsidR="008063A7" w:rsidRDefault="008063A7">
      <w:pPr>
        <w:spacing w:before="2" w:line="180" w:lineRule="exact"/>
        <w:rPr>
          <w:sz w:val="19"/>
          <w:szCs w:val="19"/>
        </w:rPr>
      </w:pPr>
    </w:p>
    <w:p w:rsidR="008063A7" w:rsidRDefault="006023EA">
      <w:pPr>
        <w:spacing w:before="12"/>
        <w:ind w:left="372"/>
        <w:rPr>
          <w:rFonts w:ascii="Calibri" w:eastAsia="Calibri" w:hAnsi="Calibri" w:cs="Calibri"/>
          <w:sz w:val="22"/>
          <w:szCs w:val="22"/>
        </w:rPr>
      </w:pPr>
      <w:r>
        <w:pict>
          <v:group id="_x0000_s1060" style="position:absolute;left:0;text-align:left;margin-left:17.15pt;margin-top:.95pt;width:577.45pt;height:13.45pt;z-index:-251655168;mso-position-horizontal-relative:page" coordorigin="343,19" coordsize="11549,269">
            <v:shape id="_x0000_s1061" style="position:absolute;left:343;top:19;width:11549;height:269" coordorigin="343,19" coordsize="11549,269" path="m343,288r11549,l11892,19,343,19r,269xe" fillcolor="#d9ebfa" stroked="f">
              <v:path arrowok="t"/>
            </v:shape>
            <w10:wrap anchorx="page"/>
          </v:group>
        </w:pict>
      </w:r>
      <w:r w:rsidR="00032EF2">
        <w:rPr>
          <w:rFonts w:ascii="Calibri" w:eastAsia="Calibri" w:hAnsi="Calibri" w:cs="Calibri"/>
          <w:b/>
          <w:sz w:val="22"/>
          <w:szCs w:val="22"/>
        </w:rPr>
        <w:t>Sep’21</w:t>
      </w:r>
      <w:r w:rsidR="006E1743">
        <w:rPr>
          <w:rFonts w:ascii="Calibri" w:eastAsia="Calibri" w:hAnsi="Calibri" w:cs="Calibri"/>
          <w:b/>
          <w:sz w:val="22"/>
          <w:szCs w:val="22"/>
        </w:rPr>
        <w:t xml:space="preserve"> to Present: </w:t>
      </w:r>
      <w:r w:rsidR="00032EF2">
        <w:rPr>
          <w:rFonts w:ascii="Calibri" w:eastAsia="Calibri" w:hAnsi="Calibri" w:cs="Calibri"/>
          <w:b/>
          <w:sz w:val="22"/>
          <w:szCs w:val="22"/>
        </w:rPr>
        <w:t xml:space="preserve">Maveric Systems, Chennai                                                                     </w:t>
      </w:r>
      <w:proofErr w:type="gramStart"/>
      <w:r w:rsidR="006E1743">
        <w:rPr>
          <w:rFonts w:ascii="Calibri" w:eastAsia="Calibri" w:hAnsi="Calibri" w:cs="Calibri"/>
          <w:b/>
          <w:sz w:val="22"/>
          <w:szCs w:val="22"/>
        </w:rPr>
        <w:t>As</w:t>
      </w:r>
      <w:proofErr w:type="gramEnd"/>
      <w:r w:rsidR="006E1743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032EF2">
        <w:rPr>
          <w:rFonts w:ascii="Calibri" w:eastAsia="Calibri" w:hAnsi="Calibri" w:cs="Calibri"/>
          <w:b/>
          <w:sz w:val="22"/>
          <w:szCs w:val="22"/>
        </w:rPr>
        <w:t>Associate Test Manager</w:t>
      </w:r>
    </w:p>
    <w:p w:rsidR="008063A7" w:rsidRDefault="008063A7">
      <w:pPr>
        <w:spacing w:before="1" w:line="160" w:lineRule="exact"/>
        <w:rPr>
          <w:sz w:val="17"/>
          <w:szCs w:val="17"/>
        </w:rPr>
      </w:pPr>
    </w:p>
    <w:p w:rsidR="008063A7" w:rsidRDefault="006023EA">
      <w:pPr>
        <w:ind w:left="372"/>
        <w:rPr>
          <w:rFonts w:ascii="Calibri" w:eastAsia="Calibri" w:hAnsi="Calibri" w:cs="Calibri"/>
          <w:sz w:val="22"/>
          <w:szCs w:val="22"/>
        </w:rPr>
      </w:pPr>
      <w:r>
        <w:pict>
          <v:group id="_x0000_s1056" style="position:absolute;left:0;text-align:left;margin-left:17.15pt;margin-top:.35pt;width:577.45pt;height:13.3pt;z-index:-251653120;mso-position-horizontal-relative:page" coordorigin="343,7" coordsize="11549,266">
            <v:shape id="_x0000_s1057" style="position:absolute;left:343;top:7;width:11549;height:266" coordorigin="343,7" coordsize="11549,266" path="m343,274r11549,l11892,7,343,7r,267xe" fillcolor="#d9ebfa" stroked="f">
              <v:path arrowok="t"/>
            </v:shape>
            <w10:wrap anchorx="page"/>
          </v:group>
        </w:pict>
      </w:r>
      <w:r w:rsidR="00032EF2">
        <w:rPr>
          <w:rFonts w:ascii="Calibri" w:eastAsia="Calibri" w:hAnsi="Calibri" w:cs="Calibri"/>
          <w:b/>
          <w:sz w:val="22"/>
          <w:szCs w:val="22"/>
        </w:rPr>
        <w:t>Mar’19 to Sep’21</w:t>
      </w:r>
      <w:r w:rsidR="006E1743">
        <w:rPr>
          <w:rFonts w:ascii="Calibri" w:eastAsia="Calibri" w:hAnsi="Calibri" w:cs="Calibri"/>
          <w:b/>
          <w:sz w:val="22"/>
          <w:szCs w:val="22"/>
        </w:rPr>
        <w:t xml:space="preserve">: </w:t>
      </w:r>
      <w:r w:rsidR="00032EF2">
        <w:rPr>
          <w:rFonts w:ascii="Calibri" w:eastAsia="Calibri" w:hAnsi="Calibri" w:cs="Calibri"/>
          <w:b/>
          <w:sz w:val="22"/>
          <w:szCs w:val="22"/>
        </w:rPr>
        <w:t xml:space="preserve">Pulse Solutions, Ranchi   </w:t>
      </w:r>
      <w:r w:rsidR="006E1743"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</w:t>
      </w:r>
      <w:r w:rsidR="00032EF2">
        <w:rPr>
          <w:rFonts w:ascii="Calibri" w:eastAsia="Calibri" w:hAnsi="Calibri" w:cs="Calibri"/>
          <w:b/>
          <w:sz w:val="22"/>
          <w:szCs w:val="22"/>
        </w:rPr>
        <w:t xml:space="preserve">      </w:t>
      </w:r>
      <w:proofErr w:type="gramStart"/>
      <w:r w:rsidR="00032EF2">
        <w:rPr>
          <w:rFonts w:ascii="Calibri" w:eastAsia="Calibri" w:hAnsi="Calibri" w:cs="Calibri"/>
          <w:b/>
          <w:sz w:val="22"/>
          <w:szCs w:val="22"/>
        </w:rPr>
        <w:t>As</w:t>
      </w:r>
      <w:proofErr w:type="gramEnd"/>
      <w:r w:rsidR="00032EF2">
        <w:rPr>
          <w:rFonts w:ascii="Calibri" w:eastAsia="Calibri" w:hAnsi="Calibri" w:cs="Calibri"/>
          <w:b/>
          <w:sz w:val="22"/>
          <w:szCs w:val="22"/>
        </w:rPr>
        <w:t xml:space="preserve"> Test</w:t>
      </w:r>
      <w:r w:rsidR="006E1743">
        <w:rPr>
          <w:rFonts w:ascii="Calibri" w:eastAsia="Calibri" w:hAnsi="Calibri" w:cs="Calibri"/>
          <w:b/>
          <w:sz w:val="22"/>
          <w:szCs w:val="22"/>
        </w:rPr>
        <w:t xml:space="preserve"> Lead</w:t>
      </w:r>
    </w:p>
    <w:p w:rsidR="008063A7" w:rsidRDefault="008063A7">
      <w:pPr>
        <w:spacing w:before="9" w:line="160" w:lineRule="exact"/>
        <w:rPr>
          <w:sz w:val="16"/>
          <w:szCs w:val="16"/>
        </w:rPr>
      </w:pPr>
    </w:p>
    <w:p w:rsidR="008063A7" w:rsidRDefault="006023EA">
      <w:pPr>
        <w:ind w:left="372"/>
        <w:rPr>
          <w:rFonts w:ascii="Calibri" w:eastAsia="Calibri" w:hAnsi="Calibri" w:cs="Calibri"/>
          <w:sz w:val="22"/>
          <w:szCs w:val="22"/>
        </w:rPr>
      </w:pPr>
      <w:r>
        <w:pict>
          <v:group id="_x0000_s1054" style="position:absolute;left:0;text-align:left;margin-left:17.15pt;margin-top:.35pt;width:577.45pt;height:13.3pt;z-index:-251652096;mso-position-horizontal-relative:page" coordorigin="343,7" coordsize="11549,266">
            <v:shape id="_x0000_s1055" style="position:absolute;left:343;top:7;width:11549;height:266" coordorigin="343,7" coordsize="11549,266" path="m343,274r11549,l11892,7,343,7r,267xe" fillcolor="#d9ebfa" stroked="f">
              <v:path arrowok="t"/>
            </v:shape>
            <w10:wrap anchorx="page"/>
          </v:group>
        </w:pict>
      </w:r>
      <w:r w:rsidR="00032EF2">
        <w:rPr>
          <w:rFonts w:ascii="Calibri" w:eastAsia="Calibri" w:hAnsi="Calibri" w:cs="Calibri"/>
          <w:b/>
          <w:sz w:val="22"/>
          <w:szCs w:val="22"/>
        </w:rPr>
        <w:t>Jan’15 to Feb’19</w:t>
      </w:r>
      <w:r w:rsidR="006E1743">
        <w:rPr>
          <w:rFonts w:ascii="Calibri" w:eastAsia="Calibri" w:hAnsi="Calibri" w:cs="Calibri"/>
          <w:b/>
          <w:sz w:val="22"/>
          <w:szCs w:val="22"/>
        </w:rPr>
        <w:t xml:space="preserve">: </w:t>
      </w:r>
      <w:r w:rsidR="00032EF2">
        <w:rPr>
          <w:rFonts w:ascii="Calibri" w:eastAsia="Calibri" w:hAnsi="Calibri" w:cs="Calibri"/>
          <w:b/>
          <w:sz w:val="22"/>
          <w:szCs w:val="22"/>
        </w:rPr>
        <w:t>Maveric Systems</w:t>
      </w:r>
      <w:r w:rsidR="006E1743">
        <w:rPr>
          <w:rFonts w:ascii="Calibri" w:eastAsia="Calibri" w:hAnsi="Calibri" w:cs="Calibri"/>
          <w:b/>
          <w:sz w:val="22"/>
          <w:szCs w:val="22"/>
        </w:rPr>
        <w:t xml:space="preserve">, </w:t>
      </w:r>
      <w:r w:rsidR="00032EF2">
        <w:rPr>
          <w:rFonts w:ascii="Calibri" w:eastAsia="Calibri" w:hAnsi="Calibri" w:cs="Calibri"/>
          <w:b/>
          <w:sz w:val="22"/>
          <w:szCs w:val="22"/>
        </w:rPr>
        <w:t>Chennai</w:t>
      </w:r>
      <w:r w:rsidR="006E1743"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</w:t>
      </w:r>
      <w:r w:rsidR="00032EF2">
        <w:rPr>
          <w:rFonts w:ascii="Calibri" w:eastAsia="Calibri" w:hAnsi="Calibri" w:cs="Calibri"/>
          <w:b/>
          <w:sz w:val="22"/>
          <w:szCs w:val="22"/>
        </w:rPr>
        <w:t xml:space="preserve">                       </w:t>
      </w:r>
      <w:proofErr w:type="gramStart"/>
      <w:r w:rsidR="006E1743">
        <w:rPr>
          <w:rFonts w:ascii="Calibri" w:eastAsia="Calibri" w:hAnsi="Calibri" w:cs="Calibri"/>
          <w:b/>
          <w:sz w:val="22"/>
          <w:szCs w:val="22"/>
        </w:rPr>
        <w:t>As</w:t>
      </w:r>
      <w:proofErr w:type="gramEnd"/>
      <w:r w:rsidR="006E1743">
        <w:rPr>
          <w:rFonts w:ascii="Calibri" w:eastAsia="Calibri" w:hAnsi="Calibri" w:cs="Calibri"/>
          <w:b/>
          <w:sz w:val="22"/>
          <w:szCs w:val="22"/>
        </w:rPr>
        <w:t xml:space="preserve"> Senior</w:t>
      </w:r>
      <w:r w:rsidR="00032EF2">
        <w:rPr>
          <w:rFonts w:ascii="Calibri" w:eastAsia="Calibri" w:hAnsi="Calibri" w:cs="Calibri"/>
          <w:b/>
          <w:sz w:val="22"/>
          <w:szCs w:val="22"/>
        </w:rPr>
        <w:t xml:space="preserve"> Test</w:t>
      </w:r>
      <w:r w:rsidR="006E1743">
        <w:rPr>
          <w:rFonts w:ascii="Calibri" w:eastAsia="Calibri" w:hAnsi="Calibri" w:cs="Calibri"/>
          <w:b/>
          <w:sz w:val="22"/>
          <w:szCs w:val="22"/>
        </w:rPr>
        <w:t xml:space="preserve"> Engineer (QA)</w:t>
      </w:r>
    </w:p>
    <w:p w:rsidR="008063A7" w:rsidRDefault="008063A7">
      <w:pPr>
        <w:spacing w:before="7" w:line="180" w:lineRule="exact"/>
        <w:rPr>
          <w:sz w:val="19"/>
          <w:szCs w:val="19"/>
        </w:rPr>
      </w:pPr>
    </w:p>
    <w:p w:rsidR="008063A7" w:rsidRDefault="006023EA">
      <w:pPr>
        <w:ind w:left="372"/>
        <w:rPr>
          <w:rFonts w:ascii="Calibri" w:eastAsia="Calibri" w:hAnsi="Calibri" w:cs="Calibri"/>
          <w:sz w:val="24"/>
          <w:szCs w:val="24"/>
        </w:rPr>
      </w:pPr>
      <w:r>
        <w:pict>
          <v:group id="_x0000_s1051" style="position:absolute;left:0;text-align:left;margin-left:16.75pt;margin-top:15.65pt;width:568.65pt;height:3.7pt;z-index:-251630592;mso-position-horizontal-relative:page" coordorigin="335,313" coordsize="11373,74">
            <v:shape id="_x0000_s1053" style="position:absolute;left:1289;top:350;width:10410;height:0" coordorigin="1289,350" coordsize="10410,0" path="m1289,350r10410,e" filled="f" strokecolor="#252525" strokeweight=".96pt">
              <v:path arrowok="t"/>
            </v:shape>
            <v:shape id="_x0000_s1052" style="position:absolute;left:372;top:350;width:953;height:0" coordorigin="372,350" coordsize="953,0" path="m372,350r953,e" filled="f" strokecolor="#00afef" strokeweight="3.7pt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b/>
          <w:sz w:val="24"/>
          <w:szCs w:val="24"/>
        </w:rPr>
        <w:t xml:space="preserve">Roles </w:t>
      </w:r>
      <w:proofErr w:type="gramStart"/>
      <w:r w:rsidR="006E1743">
        <w:rPr>
          <w:rFonts w:ascii="Calibri" w:eastAsia="Calibri" w:hAnsi="Calibri" w:cs="Calibri"/>
          <w:b/>
          <w:sz w:val="24"/>
          <w:szCs w:val="24"/>
        </w:rPr>
        <w:t>Across</w:t>
      </w:r>
      <w:proofErr w:type="gramEnd"/>
      <w:r w:rsidR="006E1743">
        <w:rPr>
          <w:rFonts w:ascii="Calibri" w:eastAsia="Calibri" w:hAnsi="Calibri" w:cs="Calibri"/>
          <w:b/>
          <w:sz w:val="24"/>
          <w:szCs w:val="24"/>
        </w:rPr>
        <w:t xml:space="preserve"> The Career</w:t>
      </w:r>
    </w:p>
    <w:p w:rsidR="008063A7" w:rsidRDefault="008063A7">
      <w:pPr>
        <w:spacing w:before="9" w:line="180" w:lineRule="exact"/>
        <w:rPr>
          <w:sz w:val="18"/>
          <w:szCs w:val="18"/>
        </w:rPr>
      </w:pPr>
    </w:p>
    <w:p w:rsidR="008063A7" w:rsidRDefault="006023EA">
      <w:pPr>
        <w:spacing w:before="20" w:line="200" w:lineRule="exact"/>
        <w:ind w:left="732" w:right="337"/>
        <w:rPr>
          <w:rFonts w:ascii="Calibri" w:eastAsia="Calibri" w:hAnsi="Calibri" w:cs="Calibri"/>
          <w:sz w:val="18"/>
          <w:szCs w:val="18"/>
        </w:rPr>
      </w:pPr>
      <w:r>
        <w:pict>
          <v:shape id="_x0000_s1050" type="#_x0000_t75" style="position:absolute;left:0;text-align:left;margin-left:18.6pt;margin-top:4.6pt;width:5.05pt;height:5.05pt;z-index:-251651072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sz w:val="18"/>
          <w:szCs w:val="18"/>
        </w:rPr>
        <w:t xml:space="preserve">Participating in </w: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test case/plan preparation, test design &amp; execution </w:t>
      </w:r>
      <w:r w:rsidR="006E1743">
        <w:rPr>
          <w:rFonts w:ascii="Calibri" w:eastAsia="Calibri" w:hAnsi="Calibri" w:cs="Calibri"/>
          <w:sz w:val="18"/>
          <w:szCs w:val="18"/>
        </w:rPr>
        <w:t>and review of results; gathering and analyzing data in support of use cases, writing test plans and scripts for tracking defects &amp; fixes</w:t>
      </w:r>
    </w:p>
    <w:p w:rsidR="008063A7" w:rsidRDefault="006023EA">
      <w:pPr>
        <w:spacing w:before="2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49" type="#_x0000_t75" style="position:absolute;left:0;text-align:left;margin-left:18.6pt;margin-top:3.75pt;width:5.05pt;height:5.05pt;z-index:-251650048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sz w:val="18"/>
          <w:szCs w:val="18"/>
        </w:rPr>
        <w:t xml:space="preserve">Executing IT Projects based on IT Software Testing; encompassing planning, design and compliance with </w:t>
      </w:r>
      <w:r w:rsidR="006E1743">
        <w:rPr>
          <w:rFonts w:ascii="Calibri" w:eastAsia="Calibri" w:hAnsi="Calibri" w:cs="Calibri"/>
          <w:b/>
          <w:sz w:val="18"/>
          <w:szCs w:val="18"/>
        </w:rPr>
        <w:t>IT quality standards</w:t>
      </w:r>
    </w:p>
    <w:p w:rsidR="008063A7" w:rsidRDefault="006023EA">
      <w:pPr>
        <w:spacing w:line="200" w:lineRule="exact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48" type="#_x0000_t75" style="position:absolute;left:0;text-align:left;margin-left:18.6pt;margin-top:3.6pt;width:5.05pt;height:5.05pt;z-index:-251649024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sz w:val="18"/>
          <w:szCs w:val="18"/>
        </w:rPr>
        <w:t xml:space="preserve">Spearheading, leading &amp; mentoring a </w: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Software Testing Team </w:t>
      </w:r>
      <w:r w:rsidR="006E1743">
        <w:rPr>
          <w:rFonts w:ascii="Calibri" w:eastAsia="Calibri" w:hAnsi="Calibri" w:cs="Calibri"/>
          <w:sz w:val="18"/>
          <w:szCs w:val="18"/>
        </w:rPr>
        <w:t>for delivering assistance on all phases of application development and testing; ensuring that information</w:t>
      </w:r>
    </w:p>
    <w:p w:rsidR="008063A7" w:rsidRDefault="006E1743">
      <w:pPr>
        <w:spacing w:before="1"/>
        <w:ind w:left="732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 w:eastAsia="Calibri" w:hAnsi="Calibri" w:cs="Calibri"/>
          <w:sz w:val="18"/>
          <w:szCs w:val="18"/>
        </w:rPr>
        <w:t>systems</w:t>
      </w:r>
      <w:proofErr w:type="gramEnd"/>
      <w:r>
        <w:rPr>
          <w:rFonts w:ascii="Calibri" w:eastAsia="Calibri" w:hAnsi="Calibri" w:cs="Calibri"/>
          <w:sz w:val="18"/>
          <w:szCs w:val="18"/>
        </w:rPr>
        <w:t>, products, and services met or exceeded organization/ industry quality standards and end-user requirements</w:t>
      </w:r>
    </w:p>
    <w:p w:rsidR="008063A7" w:rsidRDefault="006023EA">
      <w:pPr>
        <w:spacing w:line="200" w:lineRule="exact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47" type="#_x0000_t75" style="position:absolute;left:0;text-align:left;margin-left:18.6pt;margin-top:3.6pt;width:5.05pt;height:5.05pt;z-index:-251648000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>Following up with clients and getting artefacts sign-off</w:t>
      </w:r>
      <w:r w:rsidR="006E1743">
        <w:rPr>
          <w:rFonts w:ascii="Calibri" w:eastAsia="Calibri" w:hAnsi="Calibri" w:cs="Calibri"/>
          <w:sz w:val="18"/>
          <w:szCs w:val="18"/>
        </w:rPr>
        <w:t>; holding timely reviews of all artefacts to be delivered to the customer; complying with SLA terms for meeting</w:t>
      </w:r>
    </w:p>
    <w:p w:rsidR="008063A7" w:rsidRDefault="006E1743">
      <w:pPr>
        <w:spacing w:before="1"/>
        <w:ind w:left="732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 w:eastAsia="Calibri" w:hAnsi="Calibri" w:cs="Calibri"/>
          <w:sz w:val="18"/>
          <w:szCs w:val="18"/>
        </w:rPr>
        <w:t>offshore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deliverables, sustaining healthy relations with the clients</w:t>
      </w:r>
    </w:p>
    <w:p w:rsidR="008063A7" w:rsidRDefault="006023EA">
      <w:pPr>
        <w:spacing w:line="200" w:lineRule="exact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46" type="#_x0000_t75" style="position:absolute;left:0;text-align:left;margin-left:18.6pt;margin-top:3.55pt;width:5.05pt;height:5.05pt;z-index:-251646976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sz w:val="18"/>
          <w:szCs w:val="18"/>
        </w:rPr>
        <w:t xml:space="preserve">Administering </w:t>
      </w:r>
      <w:r w:rsidR="006E1743">
        <w:rPr>
          <w:rFonts w:ascii="Calibri" w:eastAsia="Calibri" w:hAnsi="Calibri" w:cs="Calibri"/>
          <w:b/>
          <w:sz w:val="18"/>
          <w:szCs w:val="18"/>
        </w:rPr>
        <w:t>offshore &amp; Onsite QA resources for project completion</w:t>
      </w:r>
      <w:r w:rsidR="006E1743">
        <w:rPr>
          <w:rFonts w:ascii="Calibri" w:eastAsia="Calibri" w:hAnsi="Calibri" w:cs="Calibri"/>
          <w:sz w:val="18"/>
          <w:szCs w:val="18"/>
        </w:rPr>
        <w:t>; established quality standards by actively partaking in the initial software development stages,</w:t>
      </w:r>
    </w:p>
    <w:p w:rsidR="008063A7" w:rsidRDefault="006E1743">
      <w:pPr>
        <w:spacing w:before="1"/>
        <w:ind w:left="732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 w:eastAsia="Calibri" w:hAnsi="Calibri" w:cs="Calibri"/>
          <w:sz w:val="18"/>
          <w:szCs w:val="18"/>
        </w:rPr>
        <w:t>validating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and enhancing the existing QA plan and strategy</w:t>
      </w:r>
    </w:p>
    <w:p w:rsidR="008063A7" w:rsidRDefault="006023EA">
      <w:pPr>
        <w:spacing w:before="1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45" type="#_x0000_t75" style="position:absolute;left:0;text-align:left;margin-left:18.6pt;margin-top:3.7pt;width:5.05pt;height:5.05pt;z-index:-251645952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>Conducting audits of product requirements</w:t>
      </w:r>
      <w:r w:rsidR="006E1743">
        <w:rPr>
          <w:rFonts w:ascii="Calibri" w:eastAsia="Calibri" w:hAnsi="Calibri" w:cs="Calibri"/>
          <w:sz w:val="18"/>
          <w:szCs w:val="18"/>
        </w:rPr>
        <w:t>, specifications, designs, code and test plans related to the SDLC</w:t>
      </w:r>
    </w:p>
    <w:p w:rsidR="008063A7" w:rsidRDefault="006023EA">
      <w:pPr>
        <w:spacing w:line="200" w:lineRule="exact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44" type="#_x0000_t75" style="position:absolute;left:0;text-align:left;margin-left:18.6pt;margin-top:3.55pt;width:5.05pt;height:5.05pt;z-index:-251644928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sz w:val="18"/>
          <w:szCs w:val="18"/>
        </w:rPr>
        <w:t xml:space="preserve">Working on </w:t>
      </w:r>
      <w:r w:rsidR="006E1743">
        <w:rPr>
          <w:rFonts w:ascii="Calibri" w:eastAsia="Calibri" w:hAnsi="Calibri" w:cs="Calibri"/>
          <w:b/>
          <w:sz w:val="18"/>
          <w:szCs w:val="18"/>
        </w:rPr>
        <w:t>onsite assignments for release planning</w:t>
      </w:r>
      <w:r w:rsidR="006E1743">
        <w:rPr>
          <w:rFonts w:ascii="Calibri" w:eastAsia="Calibri" w:hAnsi="Calibri" w:cs="Calibri"/>
          <w:sz w:val="18"/>
          <w:szCs w:val="18"/>
        </w:rPr>
        <w:t>; effectively engaged in product backlog meetings, product reviews and taking further course of action</w:t>
      </w:r>
    </w:p>
    <w:p w:rsidR="008063A7" w:rsidRDefault="006023EA">
      <w:pPr>
        <w:spacing w:before="1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43" type="#_x0000_t75" style="position:absolute;left:0;text-align:left;margin-left:18.6pt;margin-top:3.7pt;width:5.05pt;height:5.05pt;z-index:-251643904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sz w:val="18"/>
          <w:szCs w:val="18"/>
        </w:rPr>
        <w:t xml:space="preserve">Managing </w: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risks and planning for contingencies </w:t>
      </w:r>
      <w:r w:rsidR="006E1743">
        <w:rPr>
          <w:rFonts w:ascii="Calibri" w:eastAsia="Calibri" w:hAnsi="Calibri" w:cs="Calibri"/>
          <w:sz w:val="18"/>
          <w:szCs w:val="18"/>
        </w:rPr>
        <w:t>to ensure minimal effect on deliverables</w:t>
      </w:r>
    </w:p>
    <w:p w:rsidR="008063A7" w:rsidRDefault="006023EA">
      <w:pPr>
        <w:spacing w:line="200" w:lineRule="exact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42" type="#_x0000_t75" style="position:absolute;left:0;text-align:left;margin-left:18.6pt;margin-top:3.55pt;width:5.05pt;height:5.05pt;z-index:-251642880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>Formulating test summary reports</w:t>
      </w:r>
      <w:r w:rsidR="006E1743">
        <w:rPr>
          <w:rFonts w:ascii="Calibri" w:eastAsia="Calibri" w:hAnsi="Calibri" w:cs="Calibri"/>
          <w:sz w:val="18"/>
          <w:szCs w:val="18"/>
        </w:rPr>
        <w:t xml:space="preserve">, proposals, estimations, ROI, audit related docs, metrics, </w:t>
      </w:r>
      <w:proofErr w:type="gramStart"/>
      <w:r w:rsidR="006E1743">
        <w:rPr>
          <w:rFonts w:ascii="Calibri" w:eastAsia="Calibri" w:hAnsi="Calibri" w:cs="Calibri"/>
          <w:sz w:val="18"/>
          <w:szCs w:val="18"/>
        </w:rPr>
        <w:t>resource</w:t>
      </w:r>
      <w:proofErr w:type="gramEnd"/>
      <w:r w:rsidR="006E1743">
        <w:rPr>
          <w:rFonts w:ascii="Calibri" w:eastAsia="Calibri" w:hAnsi="Calibri" w:cs="Calibri"/>
          <w:sz w:val="18"/>
          <w:szCs w:val="18"/>
        </w:rPr>
        <w:t xml:space="preserve"> management</w:t>
      </w:r>
    </w:p>
    <w:p w:rsidR="008063A7" w:rsidRDefault="006023EA">
      <w:pPr>
        <w:spacing w:before="1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41" type="#_x0000_t75" style="position:absolute;left:0;text-align:left;margin-left:18.6pt;margin-top:3.65pt;width:5.05pt;height:5.05pt;z-index:-251641856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sz w:val="18"/>
          <w:szCs w:val="18"/>
        </w:rPr>
        <w:t xml:space="preserve">Identifying &amp; </w:t>
      </w:r>
      <w:r w:rsidR="006E1743">
        <w:rPr>
          <w:rFonts w:ascii="Calibri" w:eastAsia="Calibri" w:hAnsi="Calibri" w:cs="Calibri"/>
          <w:b/>
          <w:sz w:val="18"/>
          <w:szCs w:val="18"/>
        </w:rPr>
        <w:t>analyzing the defects, questionable functions, errors, program functionality</w:t>
      </w:r>
      <w:r w:rsidR="006E1743">
        <w:rPr>
          <w:rFonts w:ascii="Calibri" w:eastAsia="Calibri" w:hAnsi="Calibri" w:cs="Calibri"/>
          <w:sz w:val="18"/>
          <w:szCs w:val="18"/>
        </w:rPr>
        <w:t>, outputs, online screens, &amp; so on using Defect Tracking Tool</w:t>
      </w:r>
    </w:p>
    <w:p w:rsidR="008063A7" w:rsidRDefault="006023EA">
      <w:pPr>
        <w:spacing w:line="200" w:lineRule="exact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40" type="#_x0000_t75" style="position:absolute;left:0;text-align:left;margin-left:18.6pt;margin-top:3.6pt;width:5.05pt;height:5pt;z-index:-251640832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>Setting out quality standards for various operational areas</w:t>
      </w:r>
      <w:r w:rsidR="006E1743">
        <w:rPr>
          <w:rFonts w:ascii="Calibri" w:eastAsia="Calibri" w:hAnsi="Calibri" w:cs="Calibri"/>
          <w:sz w:val="18"/>
          <w:szCs w:val="18"/>
        </w:rPr>
        <w:t>, ensuring a high-quality customer experience while adhering to the SLAs and work processes</w:t>
      </w:r>
    </w:p>
    <w:p w:rsidR="008063A7" w:rsidRDefault="006023EA">
      <w:pPr>
        <w:spacing w:before="1" w:line="200" w:lineRule="exact"/>
        <w:ind w:left="732" w:right="336"/>
        <w:rPr>
          <w:rFonts w:ascii="Calibri" w:eastAsia="Calibri" w:hAnsi="Calibri" w:cs="Calibri"/>
          <w:sz w:val="18"/>
          <w:szCs w:val="18"/>
        </w:rPr>
      </w:pPr>
      <w:r>
        <w:pict>
          <v:shape id="_x0000_s1039" type="#_x0000_t75" style="position:absolute;left:0;text-align:left;margin-left:18.6pt;margin-top:3.65pt;width:5.05pt;height:5.05pt;z-index:-251639808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Evaluating formal test results </w:t>
      </w:r>
      <w:r w:rsidR="006E1743">
        <w:rPr>
          <w:rFonts w:ascii="Calibri" w:eastAsia="Calibri" w:hAnsi="Calibri" w:cs="Calibri"/>
          <w:sz w:val="18"/>
          <w:szCs w:val="18"/>
        </w:rPr>
        <w:t>in order to discover and report any defects, bugs, errors, configuration issues and interoperability flaws; suggesting recommendations for improvement of applications to the development team</w:t>
      </w:r>
    </w:p>
    <w:p w:rsidR="008063A7" w:rsidRDefault="006023EA">
      <w:pPr>
        <w:spacing w:before="2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38" type="#_x0000_t75" style="position:absolute;left:0;text-align:left;margin-left:18.6pt;margin-top:3.75pt;width:5.05pt;height:5pt;z-index:-251638784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sz w:val="18"/>
          <w:szCs w:val="18"/>
        </w:rPr>
        <w:t xml:space="preserve">Conducting </w: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systems analysis sessions </w:t>
      </w:r>
      <w:r w:rsidR="006E1743">
        <w:rPr>
          <w:rFonts w:ascii="Calibri" w:eastAsia="Calibri" w:hAnsi="Calibri" w:cs="Calibri"/>
          <w:sz w:val="18"/>
          <w:szCs w:val="18"/>
        </w:rPr>
        <w:t>for understanding client business processes as per management standards</w:t>
      </w:r>
    </w:p>
    <w:p w:rsidR="008063A7" w:rsidRDefault="006023EA">
      <w:pPr>
        <w:spacing w:before="1" w:line="200" w:lineRule="exact"/>
        <w:ind w:left="732" w:right="340"/>
        <w:rPr>
          <w:rFonts w:ascii="Calibri" w:eastAsia="Calibri" w:hAnsi="Calibri" w:cs="Calibri"/>
          <w:sz w:val="18"/>
          <w:szCs w:val="18"/>
        </w:rPr>
      </w:pPr>
      <w:r>
        <w:pict>
          <v:shape id="_x0000_s1037" type="#_x0000_t75" style="position:absolute;left:0;text-align:left;margin-left:18.6pt;margin-top:3.65pt;width:5.05pt;height:5.05pt;z-index:-251637760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sz w:val="18"/>
          <w:szCs w:val="18"/>
        </w:rPr>
        <w:t xml:space="preserve">Planning &amp; organizing </w:t>
      </w:r>
      <w:r w:rsidR="006E1743">
        <w:rPr>
          <w:rFonts w:ascii="Calibri" w:eastAsia="Calibri" w:hAnsi="Calibri" w:cs="Calibri"/>
          <w:b/>
          <w:sz w:val="18"/>
          <w:szCs w:val="18"/>
        </w:rPr>
        <w:t>scrum meetings</w:t>
      </w:r>
      <w:r w:rsidR="006E1743">
        <w:rPr>
          <w:rFonts w:ascii="Calibri" w:eastAsia="Calibri" w:hAnsi="Calibri" w:cs="Calibri"/>
          <w:sz w:val="18"/>
          <w:szCs w:val="18"/>
        </w:rPr>
        <w:t>, facilitating sprint planning &amp; review meetings, sprint retrospective meetings, sprint backlog, story estimation, daily stand-ups, iteration &amp; release planning and reviews</w:t>
      </w:r>
    </w:p>
    <w:p w:rsidR="008063A7" w:rsidRDefault="006023EA">
      <w:pPr>
        <w:spacing w:before="2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36" type="#_x0000_t75" style="position:absolute;left:0;text-align:left;margin-left:18.6pt;margin-top:3.75pt;width:5.05pt;height:5pt;z-index:-251636736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Meeting deadlines </w:t>
      </w:r>
      <w:r w:rsidR="006E1743">
        <w:rPr>
          <w:rFonts w:ascii="Calibri" w:eastAsia="Calibri" w:hAnsi="Calibri" w:cs="Calibri"/>
          <w:sz w:val="18"/>
          <w:szCs w:val="18"/>
        </w:rPr>
        <w:t>without compromising quality norms; conducting testing management and test automation</w:t>
      </w:r>
    </w:p>
    <w:p w:rsidR="008063A7" w:rsidRDefault="006023EA">
      <w:pPr>
        <w:spacing w:line="200" w:lineRule="exact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35" type="#_x0000_t75" style="position:absolute;left:0;text-align:left;margin-left:18.6pt;margin-top:3.55pt;width:5.05pt;height:5.05pt;z-index:-251635712;mso-position-horizontal-relative:page">
            <v:imagedata r:id="rId10" o:title=""/>
            <w10:wrap anchorx="page"/>
          </v:shape>
        </w:pict>
      </w:r>
      <w:r w:rsidR="006E1743">
        <w:rPr>
          <w:rFonts w:ascii="Calibri" w:eastAsia="Calibri" w:hAnsi="Calibri" w:cs="Calibri"/>
          <w:sz w:val="18"/>
          <w:szCs w:val="18"/>
        </w:rPr>
        <w:t xml:space="preserve">Setting-out </w: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quality standards </w:t>
      </w:r>
      <w:r w:rsidR="006E1743">
        <w:rPr>
          <w:rFonts w:ascii="Calibri" w:eastAsia="Calibri" w:hAnsi="Calibri" w:cs="Calibri"/>
          <w:sz w:val="18"/>
          <w:szCs w:val="18"/>
        </w:rPr>
        <w:t>for various operational areas, implementing quality systems &amp; procedures to facilitate a high-quality experience, while adhering to the</w:t>
      </w:r>
      <w:r w:rsidR="00290E4D">
        <w:rPr>
          <w:rFonts w:ascii="Calibri" w:eastAsia="Calibri" w:hAnsi="Calibri" w:cs="Calibri"/>
          <w:sz w:val="18"/>
          <w:szCs w:val="18"/>
        </w:rPr>
        <w:t xml:space="preserve"> Service level </w:t>
      </w:r>
      <w:proofErr w:type="gramStart"/>
      <w:r w:rsidR="00290E4D">
        <w:rPr>
          <w:rFonts w:ascii="Calibri" w:eastAsia="Calibri" w:hAnsi="Calibri" w:cs="Calibri"/>
          <w:sz w:val="18"/>
          <w:szCs w:val="18"/>
        </w:rPr>
        <w:t>Agreements(</w:t>
      </w:r>
      <w:proofErr w:type="gramEnd"/>
      <w:r w:rsidR="00290E4D">
        <w:rPr>
          <w:rFonts w:ascii="Calibri" w:eastAsia="Calibri" w:hAnsi="Calibri" w:cs="Calibri"/>
          <w:sz w:val="18"/>
          <w:szCs w:val="18"/>
        </w:rPr>
        <w:t>SLA)</w:t>
      </w:r>
    </w:p>
    <w:p w:rsidR="008063A7" w:rsidRDefault="006023EA">
      <w:pPr>
        <w:spacing w:line="200" w:lineRule="exact"/>
        <w:ind w:left="732"/>
        <w:rPr>
          <w:rFonts w:ascii="Calibri" w:eastAsia="Calibri" w:hAnsi="Calibri" w:cs="Calibri"/>
          <w:sz w:val="18"/>
          <w:szCs w:val="18"/>
        </w:rPr>
      </w:pPr>
      <w:r>
        <w:pict>
          <v:shape id="_x0000_s1034" type="#_x0000_t75" style="position:absolute;left:0;text-align:left;margin-left:18.6pt;margin-top:3.55pt;width:5.05pt;height:5.05pt;z-index:-251634688;mso-position-horizontal-relative:page">
            <v:imagedata r:id="rId10" o:title=""/>
            <w10:wrap anchorx="page"/>
          </v:shape>
        </w:pict>
      </w:r>
      <w:proofErr w:type="gramStart"/>
      <w:r w:rsidR="006E1743">
        <w:rPr>
          <w:rFonts w:ascii="Calibri" w:eastAsia="Calibri" w:hAnsi="Calibri" w:cs="Calibri"/>
          <w:sz w:val="18"/>
          <w:szCs w:val="18"/>
        </w:rPr>
        <w:t xml:space="preserve">Recording </w:t>
      </w:r>
      <w:r w:rsidR="006E1743">
        <w:rPr>
          <w:rFonts w:ascii="Calibri" w:eastAsia="Calibri" w:hAnsi="Calibri" w:cs="Calibri"/>
          <w:b/>
          <w:sz w:val="18"/>
          <w:szCs w:val="18"/>
        </w:rPr>
        <w:t xml:space="preserve">software defects and providing technical descriptions </w:t>
      </w:r>
      <w:r w:rsidR="006E1743">
        <w:rPr>
          <w:rFonts w:ascii="Calibri" w:eastAsia="Calibri" w:hAnsi="Calibri" w:cs="Calibri"/>
          <w:sz w:val="18"/>
          <w:szCs w:val="18"/>
        </w:rPr>
        <w:t>and evidence, reviewing technical &amp; functional design specifications for ensuring understanding of</w:t>
      </w:r>
      <w:r w:rsidR="00290E4D">
        <w:rPr>
          <w:rFonts w:ascii="Calibri" w:eastAsia="Calibri" w:hAnsi="Calibri" w:cs="Calibri"/>
          <w:sz w:val="18"/>
          <w:szCs w:val="18"/>
        </w:rPr>
        <w:t xml:space="preserve"> individual </w:t>
      </w:r>
      <w:proofErr w:type="spellStart"/>
      <w:r w:rsidR="00290E4D">
        <w:rPr>
          <w:rFonts w:ascii="Calibri" w:eastAsia="Calibri" w:hAnsi="Calibri" w:cs="Calibri"/>
          <w:sz w:val="18"/>
          <w:szCs w:val="18"/>
        </w:rPr>
        <w:t>deleverables</w:t>
      </w:r>
      <w:proofErr w:type="spellEnd"/>
      <w:r w:rsidR="00290E4D">
        <w:rPr>
          <w:rFonts w:ascii="Calibri" w:eastAsia="Calibri" w:hAnsi="Calibri" w:cs="Calibri"/>
          <w:sz w:val="18"/>
          <w:szCs w:val="18"/>
        </w:rPr>
        <w:t>.</w:t>
      </w:r>
      <w:proofErr w:type="gramEnd"/>
    </w:p>
    <w:p w:rsidR="008063A7" w:rsidRDefault="008063A7">
      <w:pPr>
        <w:spacing w:before="12" w:line="200" w:lineRule="exact"/>
      </w:pPr>
    </w:p>
    <w:p w:rsidR="008063A7" w:rsidRDefault="008063A7">
      <w:pPr>
        <w:spacing w:before="12"/>
        <w:ind w:left="372"/>
        <w:rPr>
          <w:rFonts w:ascii="Calibri" w:eastAsia="Calibri" w:hAnsi="Calibri" w:cs="Calibri"/>
          <w:sz w:val="22"/>
          <w:szCs w:val="22"/>
        </w:rPr>
      </w:pPr>
    </w:p>
    <w:p w:rsidR="008063A7" w:rsidRDefault="008063A7">
      <w:pPr>
        <w:spacing w:before="5" w:line="240" w:lineRule="exact"/>
        <w:rPr>
          <w:sz w:val="24"/>
          <w:szCs w:val="24"/>
        </w:rPr>
      </w:pPr>
    </w:p>
    <w:p w:rsidR="008063A7" w:rsidRDefault="006023EA">
      <w:pPr>
        <w:ind w:left="372"/>
        <w:rPr>
          <w:rFonts w:ascii="Calibri" w:eastAsia="Calibri" w:hAnsi="Calibri" w:cs="Calibri"/>
          <w:sz w:val="24"/>
          <w:szCs w:val="24"/>
        </w:rPr>
      </w:pPr>
      <w:r>
        <w:pict>
          <v:group id="_x0000_s1026" style="position:absolute;left:0;text-align:left;margin-left:16.75pt;margin-top:15.6pt;width:568.65pt;height:3.7pt;z-index:-251632640;mso-position-horizontal-relative:page" coordorigin="335,312" coordsize="11373,74">
            <v:shape id="_x0000_s1028" style="position:absolute;left:1289;top:349;width:10410;height:0" coordorigin="1289,349" coordsize="10410,0" path="m1289,349r10410,e" filled="f" strokecolor="#252525" strokeweight=".96pt">
              <v:path arrowok="t"/>
            </v:shape>
            <v:shape id="_x0000_s1027" style="position:absolute;left:372;top:349;width:953;height:0" coordorigin="372,349" coordsize="953,0" path="m372,349r953,e" filled="f" strokecolor="#00afef" strokeweight="3.7pt">
              <v:path arrowok="t"/>
            </v:shape>
            <w10:wrap anchorx="page"/>
          </v:group>
        </w:pict>
      </w:r>
      <w:r w:rsidR="006E1743">
        <w:rPr>
          <w:rFonts w:ascii="Calibri" w:eastAsia="Calibri" w:hAnsi="Calibri" w:cs="Calibri"/>
          <w:b/>
          <w:sz w:val="24"/>
          <w:szCs w:val="24"/>
        </w:rPr>
        <w:t>Personal Details</w:t>
      </w:r>
    </w:p>
    <w:p w:rsidR="008063A7" w:rsidRDefault="008063A7">
      <w:pPr>
        <w:spacing w:before="9" w:line="200" w:lineRule="exact"/>
      </w:pPr>
    </w:p>
    <w:p w:rsidR="008063A7" w:rsidRDefault="006E1743">
      <w:pPr>
        <w:ind w:left="372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</w:rPr>
        <w:t xml:space="preserve">Date of Birth: </w:t>
      </w:r>
      <w:r w:rsidR="00290E4D">
        <w:rPr>
          <w:rFonts w:ascii="Calibri" w:eastAsia="Calibri" w:hAnsi="Calibri" w:cs="Calibri"/>
          <w:sz w:val="18"/>
          <w:szCs w:val="18"/>
        </w:rPr>
        <w:t>11</w:t>
      </w:r>
      <w:r w:rsidR="00290E4D" w:rsidRPr="00290E4D">
        <w:rPr>
          <w:rFonts w:ascii="Calibri" w:eastAsia="Calibri" w:hAnsi="Calibri" w:cs="Calibri"/>
          <w:sz w:val="18"/>
          <w:szCs w:val="18"/>
          <w:vertAlign w:val="superscript"/>
        </w:rPr>
        <w:t>th</w:t>
      </w:r>
      <w:r w:rsidR="00290E4D">
        <w:rPr>
          <w:rFonts w:ascii="Calibri" w:eastAsia="Calibri" w:hAnsi="Calibri" w:cs="Calibri"/>
          <w:sz w:val="18"/>
          <w:szCs w:val="18"/>
        </w:rPr>
        <w:t xml:space="preserve"> Feb 1989</w:t>
      </w:r>
    </w:p>
    <w:p w:rsidR="008063A7" w:rsidRDefault="006E1743">
      <w:pPr>
        <w:spacing w:line="200" w:lineRule="exact"/>
        <w:ind w:left="372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</w:rPr>
        <w:t xml:space="preserve">Address: </w:t>
      </w:r>
      <w:r w:rsidR="00290E4D">
        <w:rPr>
          <w:rFonts w:ascii="Calibri" w:eastAsia="Calibri" w:hAnsi="Calibri" w:cs="Calibri"/>
          <w:sz w:val="18"/>
          <w:szCs w:val="18"/>
        </w:rPr>
        <w:t>Ranchi</w:t>
      </w: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290E4D">
        <w:rPr>
          <w:rFonts w:ascii="Calibri" w:eastAsia="Calibri" w:hAnsi="Calibri" w:cs="Calibri"/>
          <w:sz w:val="18"/>
          <w:szCs w:val="18"/>
        </w:rPr>
        <w:t>834002</w:t>
      </w:r>
      <w:r>
        <w:rPr>
          <w:rFonts w:ascii="Calibri" w:eastAsia="Calibri" w:hAnsi="Calibri" w:cs="Calibri"/>
          <w:sz w:val="18"/>
          <w:szCs w:val="18"/>
        </w:rPr>
        <w:t xml:space="preserve">, </w:t>
      </w:r>
      <w:r w:rsidR="00290E4D">
        <w:rPr>
          <w:rFonts w:ascii="Calibri" w:eastAsia="Calibri" w:hAnsi="Calibri" w:cs="Calibri"/>
          <w:sz w:val="18"/>
          <w:szCs w:val="18"/>
        </w:rPr>
        <w:t>Jharkhand</w:t>
      </w:r>
    </w:p>
    <w:p w:rsidR="008063A7" w:rsidRDefault="006E1743">
      <w:pPr>
        <w:spacing w:before="1"/>
        <w:ind w:left="372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</w:rPr>
        <w:t xml:space="preserve">Languages Known: </w:t>
      </w:r>
      <w:r>
        <w:rPr>
          <w:rFonts w:ascii="Calibri" w:eastAsia="Calibri" w:hAnsi="Calibri" w:cs="Calibri"/>
          <w:sz w:val="18"/>
          <w:szCs w:val="18"/>
        </w:rPr>
        <w:t>English, Hindi</w:t>
      </w:r>
    </w:p>
    <w:sectPr w:rsidR="008063A7">
      <w:pgSz w:w="12240" w:h="15840"/>
      <w:pgMar w:top="460" w:right="0" w:bottom="280" w:left="0" w:header="0" w:footer="4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3EA" w:rsidRDefault="006023EA">
      <w:r>
        <w:separator/>
      </w:r>
    </w:p>
  </w:endnote>
  <w:endnote w:type="continuationSeparator" w:id="0">
    <w:p w:rsidR="006023EA" w:rsidRDefault="0060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Inter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3A7" w:rsidRDefault="006023EA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22.55pt;margin-top:760.55pt;width:639.6pt;height:31.3pt;z-index:-251658752;mso-position-horizontal-relative:page;mso-position-vertical-relative:page">
          <v:imagedata r:id="rId1" o:title=""/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3EA" w:rsidRDefault="006023EA">
      <w:r>
        <w:separator/>
      </w:r>
    </w:p>
  </w:footnote>
  <w:footnote w:type="continuationSeparator" w:id="0">
    <w:p w:rsidR="006023EA" w:rsidRDefault="006023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3264DE"/>
    <w:multiLevelType w:val="hybridMultilevel"/>
    <w:tmpl w:val="B3764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171F42"/>
    <w:multiLevelType w:val="hybridMultilevel"/>
    <w:tmpl w:val="D70A123C"/>
    <w:lvl w:ilvl="0" w:tplc="4F5CE1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B674CF3"/>
    <w:multiLevelType w:val="multilevel"/>
    <w:tmpl w:val="8EF8699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ECC0BE5"/>
    <w:multiLevelType w:val="hybridMultilevel"/>
    <w:tmpl w:val="03CCF638"/>
    <w:lvl w:ilvl="0" w:tplc="3634DE0C">
      <w:numFmt w:val="bullet"/>
      <w:lvlText w:val=""/>
      <w:lvlJc w:val="left"/>
      <w:pPr>
        <w:ind w:left="649" w:hanging="360"/>
      </w:pPr>
      <w:rPr>
        <w:rFonts w:ascii="Symbol" w:eastAsia="Courier New" w:hAnsi="Symbol" w:cs="Courier New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4">
    <w:nsid w:val="628F5E03"/>
    <w:multiLevelType w:val="hybridMultilevel"/>
    <w:tmpl w:val="AA76E1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063A7"/>
    <w:rsid w:val="00032EF2"/>
    <w:rsid w:val="000A06DE"/>
    <w:rsid w:val="00176F72"/>
    <w:rsid w:val="00290E4D"/>
    <w:rsid w:val="004E1D84"/>
    <w:rsid w:val="005B3878"/>
    <w:rsid w:val="005C392A"/>
    <w:rsid w:val="006023EA"/>
    <w:rsid w:val="006E1743"/>
    <w:rsid w:val="00735E89"/>
    <w:rsid w:val="008063A7"/>
    <w:rsid w:val="008517FB"/>
    <w:rsid w:val="00A27174"/>
    <w:rsid w:val="00D033CC"/>
    <w:rsid w:val="00E22A40"/>
    <w:rsid w:val="00F1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Default">
    <w:name w:val="Default"/>
    <w:rsid w:val="00A27174"/>
    <w:pPr>
      <w:autoSpaceDE w:val="0"/>
      <w:autoSpaceDN w:val="0"/>
      <w:adjustRightInd w:val="0"/>
    </w:pPr>
    <w:rPr>
      <w:rFonts w:ascii="Inter" w:hAnsi="Inter" w:cs="Inter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176F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Default">
    <w:name w:val="Default"/>
    <w:rsid w:val="00A27174"/>
    <w:pPr>
      <w:autoSpaceDE w:val="0"/>
      <w:autoSpaceDN w:val="0"/>
      <w:adjustRightInd w:val="0"/>
    </w:pPr>
    <w:rPr>
      <w:rFonts w:ascii="Inter" w:hAnsi="Inter" w:cs="Inter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176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2024-10-23T18:27:00Z</dcterms:created>
  <dcterms:modified xsi:type="dcterms:W3CDTF">2025-04-08T04:37:00Z</dcterms:modified>
</cp:coreProperties>
</file>